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0AC50789" w14:textId="77777777" w:rsidR="0094063F" w:rsidRPr="0094063F" w:rsidRDefault="005F1DFA" w:rsidP="0094063F">
      <w:pPr>
        <w:pStyle w:val="WorkProcess"/>
      </w:pPr>
      <w:r>
        <w:t>WP</w:t>
      </w:r>
      <w:r w:rsidR="00DC1592">
        <w:t>3</w:t>
      </w:r>
      <w:r>
        <w:t>.</w:t>
      </w:r>
      <w:r w:rsidR="0094063F">
        <w:t>1</w:t>
      </w:r>
      <w:r>
        <w:t xml:space="preserve"> </w:t>
      </w:r>
      <w:r w:rsidR="0094063F" w:rsidRPr="0094063F">
        <w:t>Integrazione di algoritmi per la gestione di big data e di navigazione indoor vincolata</w:t>
      </w:r>
    </w:p>
    <w:bookmarkStart w:id="0" w:name="_GoBack"/>
    <w:bookmarkEnd w:id="0"/>
    <w:p w14:paraId="30FFDAE7" w14:textId="38201E69" w:rsidR="007D72E4" w:rsidRDefault="00145F3B" w:rsidP="005F1DFA">
      <w:pPr>
        <w:pStyle w:val="Deliverable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44B300CC" wp14:editId="22326009">
                <wp:simplePos x="0" y="0"/>
                <wp:positionH relativeFrom="page">
                  <wp:posOffset>335280</wp:posOffset>
                </wp:positionH>
                <wp:positionV relativeFrom="page">
                  <wp:posOffset>2341880</wp:posOffset>
                </wp:positionV>
                <wp:extent cx="177165" cy="7861300"/>
                <wp:effectExtent l="0" t="0" r="0" b="0"/>
                <wp:wrapNone/>
                <wp:docPr id="7" name="Group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7165" cy="7861300"/>
                          <a:chOff x="0" y="0"/>
                          <a:chExt cx="2286" cy="91440"/>
                        </a:xfrm>
                      </wpg:grpSpPr>
                      <wps:wsp>
                        <wps:cNvPr id="8" name="Rectangle 11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2286" cy="87820"/>
                          </a:xfrm>
                          <a:prstGeom prst="rect">
                            <a:avLst/>
                          </a:prstGeom>
                          <a:solidFill>
                            <a:srgbClr val="ED7D3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9" name="Rectangle 116"/>
                        <wps:cNvSpPr>
                          <a:spLocks/>
                        </wps:cNvSpPr>
                        <wps:spPr bwMode="auto">
                          <a:xfrm>
                            <a:off x="0" y="89154"/>
                            <a:ext cx="2286" cy="2286"/>
                          </a:xfrm>
                          <a:prstGeom prst="rect">
                            <a:avLst/>
                          </a:prstGeom>
                          <a:solidFill>
                            <a:srgbClr val="4472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C5CF86" id="Group 114" o:spid="_x0000_s1026" style="position:absolute;margin-left:26.4pt;margin-top:184.4pt;width:13.95pt;height:619pt;z-index:251656192;mso-position-horizontal-relative:page;mso-position-vertical-relative:page" coordsize="2286,9144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">
                <v:rect id="Rectangle 115" o:spid="_x0000_s1027" style="position:absolute;width:2286;height:8782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" fillcolor="#ed7d31" stroked="f" strokeweight="1pt">
                  <v:path arrowok="t"/>
                </v:rect>
                <v:rect id="Rectangle 116" o:spid="_x0000_s1028" style="position:absolute;top:891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" fillcolor="#4472c4" stroked="f" strokeweight="1pt">
                  <v:path arrowok="t"/>
                </v:rect>
                <w10:wrap anchorx="page" anchory="page"/>
              </v:group>
            </w:pict>
          </mc:Fallback>
        </mc:AlternateContent>
      </w:r>
      <w:r w:rsidR="005F1DFA">
        <w:t>D</w:t>
      </w:r>
      <w:r w:rsidR="00DC1592">
        <w:t>3</w:t>
      </w:r>
      <w:r w:rsidR="005F1DFA">
        <w:t>.</w:t>
      </w:r>
      <w:r w:rsidR="0094063F">
        <w:t>1</w:t>
      </w:r>
      <w:r w:rsidR="005F1DFA">
        <w:t xml:space="preserve"> </w:t>
      </w:r>
      <w:r w:rsidR="00F12AAC" w:rsidRPr="00F12AAC">
        <w:t>Architettura software di un sistema per la gestione integrata di informazioni non strutturate e strutturate, e la condivisione su rete telematica.</w:t>
      </w:r>
    </w:p>
    <w:p w14:paraId="627D99DF" w14:textId="77777777" w:rsidR="005F1DFA" w:rsidRPr="00773056" w:rsidRDefault="00145F3B" w:rsidP="0022701D">
      <w:pPr>
        <w:pStyle w:val="Heading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19B0F84" wp14:editId="34AEF10D">
                <wp:simplePos x="0" y="0"/>
                <wp:positionH relativeFrom="page">
                  <wp:posOffset>1133475</wp:posOffset>
                </wp:positionH>
                <wp:positionV relativeFrom="page">
                  <wp:posOffset>972820</wp:posOffset>
                </wp:positionV>
                <wp:extent cx="5546725" cy="309880"/>
                <wp:effectExtent l="0" t="0" r="0" b="0"/>
                <wp:wrapSquare wrapText="bothSides"/>
                <wp:docPr id="6" name="Text Box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546725" cy="309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D252D1" w14:textId="77777777" w:rsidR="007D72E4" w:rsidRPr="005F1DFA" w:rsidRDefault="00F12AAC">
                            <w:pPr>
                              <w:pStyle w:val="NoSpacing"/>
                              <w:jc w:val="right"/>
                              <w:rPr>
                                <w:caps/>
                                <w:color w:val="323E4F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caps/>
                                <w:color w:val="323E4F"/>
                                <w:sz w:val="40"/>
                                <w:szCs w:val="40"/>
                              </w:rPr>
                              <w:t>GIUGNO</w:t>
                            </w:r>
                            <w:r w:rsidR="005F1DFA">
                              <w:rPr>
                                <w:caps/>
                                <w:color w:val="323E4F"/>
                                <w:sz w:val="40"/>
                                <w:szCs w:val="40"/>
                              </w:rPr>
                              <w:t xml:space="preserve"> 2019</w:t>
                            </w:r>
                          </w:p>
                        </w:txbxContent>
                      </wps:txbx>
                      <wps:bodyPr rot="0" vert="horz" wrap="square" lIns="0" tIns="0" rIns="0" bIns="0" anchor="b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73400</wp14:pctWidth>
                </wp14:sizeRelH>
                <wp14:sizeRelV relativeFrom="page">
                  <wp14:pctHeight>36300</wp14:pctHeight>
                </wp14:sizeRelV>
              </wp:anchor>
            </w:drawing>
          </mc:Choice>
          <mc:Fallback>
            <w:pict>
              <v:shapetype w14:anchorId="019B0F84" id="_x0000_t202" coordsize="21600,21600" o:spt="202" path="m,l,21600r21600,l21600,xe">
                <v:stroke joinstyle="miter"/>
                <v:path gradientshapeok="t" o:connecttype="rect"/>
              </v:shapetype>
              <v:shape id="Text Box 111" o:spid="_x0000_s1026" type="#_x0000_t202" style="position:absolute;margin-left:89.25pt;margin-top:76.6pt;width:436.75pt;height:24.4pt;z-index:251659264;visibility:visible;mso-wrap-style:square;mso-width-percent:734;mso-height-percent:363;mso-wrap-distance-left:9pt;mso-wrap-distance-top:0;mso-wrap-distance-right:9pt;mso-wrap-distance-bottom:0;mso-position-horizontal:absolute;mso-position-horizontal-relative:page;mso-position-vertical:absolute;mso-position-vertical-relative:page;mso-width-percent:734;mso-height-percent:363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" filled="f" stroked="f" strokeweight=".5pt">
                <v:path arrowok="t"/>
                <v:textbox style="mso-fit-shape-to-text:t" inset="0,0,0,0">
                  <w:txbxContent>
                    <w:p w14:paraId="33D252D1" w14:textId="77777777" w:rsidR="007D72E4" w:rsidRPr="005F1DFA" w:rsidRDefault="00F12AAC">
                      <w:pPr>
                        <w:pStyle w:val="NoSpacing"/>
                        <w:jc w:val="right"/>
                        <w:rPr>
                          <w:caps/>
                          <w:color w:val="323E4F"/>
                          <w:sz w:val="40"/>
                          <w:szCs w:val="40"/>
                        </w:rPr>
                      </w:pPr>
                      <w:r>
                        <w:rPr>
                          <w:caps/>
                          <w:color w:val="323E4F"/>
                          <w:sz w:val="40"/>
                          <w:szCs w:val="40"/>
                        </w:rPr>
                        <w:t>GIUGNO</w:t>
                      </w:r>
                      <w:r w:rsidR="005F1DFA">
                        <w:rPr>
                          <w:caps/>
                          <w:color w:val="323E4F"/>
                          <w:sz w:val="40"/>
                          <w:szCs w:val="40"/>
                        </w:rPr>
                        <w:t xml:space="preserve"> 2019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6625F1C" wp14:editId="76E77CEA">
                <wp:simplePos x="0" y="0"/>
                <wp:positionH relativeFrom="page">
                  <wp:posOffset>1133475</wp:posOffset>
                </wp:positionH>
                <wp:positionV relativeFrom="page">
                  <wp:posOffset>8949055</wp:posOffset>
                </wp:positionV>
                <wp:extent cx="5546725" cy="855345"/>
                <wp:effectExtent l="0" t="0" r="0" b="0"/>
                <wp:wrapSquare wrapText="bothSides"/>
                <wp:docPr id="5" name="Text Box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546725" cy="855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0F5B4A" w14:textId="77777777" w:rsidR="007D72E4" w:rsidRPr="007D72E4" w:rsidRDefault="00DC1592">
                            <w:pPr>
                              <w:pStyle w:val="NoSpacing"/>
                              <w:jc w:val="right"/>
                              <w:rPr>
                                <w:caps/>
                                <w:color w:val="26262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aps/>
                                <w:sz w:val="28"/>
                                <w:szCs w:val="28"/>
                              </w:rPr>
                              <w:t>PB</w:t>
                            </w:r>
                          </w:p>
                          <w:p w14:paraId="072DF041" w14:textId="77777777" w:rsidR="007D72E4" w:rsidRPr="007D72E4" w:rsidRDefault="007D72E4">
                            <w:pPr>
                              <w:pStyle w:val="NoSpacing"/>
                              <w:jc w:val="right"/>
                              <w:rPr>
                                <w:caps/>
                                <w:color w:val="262626"/>
                                <w:sz w:val="20"/>
                                <w:szCs w:val="20"/>
                              </w:rPr>
                            </w:pPr>
                            <w:r w:rsidRPr="007D72E4">
                              <w:rPr>
                                <w:color w:val="262626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b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73400</wp14:pctWidth>
                </wp14:sizeRelH>
                <wp14:sizeRelV relativeFrom="page">
                  <wp14:pctHeight>8000</wp14:pctHeight>
                </wp14:sizeRelV>
              </wp:anchor>
            </w:drawing>
          </mc:Choice>
          <mc:Fallback>
            <w:pict>
              <v:shape w14:anchorId="36625F1C" id="Text Box 112" o:spid="_x0000_s1027" type="#_x0000_t202" style="position:absolute;margin-left:89.25pt;margin-top:704.65pt;width:436.75pt;height:67.35pt;z-index:251658240;visibility:visible;mso-wrap-style:square;mso-width-percent:734;mso-height-percent:80;mso-wrap-distance-left:9pt;mso-wrap-distance-top:0;mso-wrap-distance-right:9pt;mso-wrap-distance-bottom:0;mso-position-horizontal:absolute;mso-position-horizontal-relative:page;mso-position-vertical:absolute;mso-position-vertical-relative:page;mso-width-percent:734;mso-height-percent:80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" filled="f" stroked="f" strokeweight=".5pt">
                <v:path arrowok="t"/>
                <v:textbox inset="0,0,0,0">
                  <w:txbxContent>
                    <w:p w14:paraId="2B0F5B4A" w14:textId="77777777" w:rsidR="007D72E4" w:rsidRPr="007D72E4" w:rsidRDefault="00DC1592">
                      <w:pPr>
                        <w:pStyle w:val="NoSpacing"/>
                        <w:jc w:val="right"/>
                        <w:rPr>
                          <w:caps/>
                          <w:color w:val="262626"/>
                          <w:sz w:val="28"/>
                          <w:szCs w:val="28"/>
                        </w:rPr>
                      </w:pPr>
                      <w:r>
                        <w:rPr>
                          <w:caps/>
                          <w:sz w:val="28"/>
                          <w:szCs w:val="28"/>
                        </w:rPr>
                        <w:t>PB</w:t>
                      </w:r>
                    </w:p>
                    <w:p w14:paraId="072DF041" w14:textId="77777777" w:rsidR="007D72E4" w:rsidRPr="007D72E4" w:rsidRDefault="007D72E4">
                      <w:pPr>
                        <w:pStyle w:val="NoSpacing"/>
                        <w:jc w:val="right"/>
                        <w:rPr>
                          <w:caps/>
                          <w:color w:val="262626"/>
                          <w:sz w:val="20"/>
                          <w:szCs w:val="20"/>
                        </w:rPr>
                      </w:pPr>
                      <w:r w:rsidRPr="007D72E4">
                        <w:rPr>
                          <w:color w:val="262626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9B006F5" wp14:editId="6107B8D9">
                <wp:simplePos x="0" y="0"/>
                <wp:positionH relativeFrom="page">
                  <wp:posOffset>1133475</wp:posOffset>
                </wp:positionH>
                <wp:positionV relativeFrom="page">
                  <wp:posOffset>4864735</wp:posOffset>
                </wp:positionV>
                <wp:extent cx="5546725" cy="3881120"/>
                <wp:effectExtent l="0" t="0" r="0" b="0"/>
                <wp:wrapSquare wrapText="bothSides"/>
                <wp:docPr id="4" name="Text Box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546725" cy="3881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F87FB4" w14:textId="77777777" w:rsidR="007D72E4" w:rsidRPr="007D72E4" w:rsidRDefault="00DC1592">
                            <w:pPr>
                              <w:pStyle w:val="NoSpacing"/>
                              <w:jc w:val="right"/>
                              <w:rPr>
                                <w:caps/>
                                <w:color w:val="323E4F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caps/>
                                <w:sz w:val="52"/>
                                <w:szCs w:val="52"/>
                              </w:rPr>
                              <w:t>Software</w:t>
                            </w:r>
                          </w:p>
                          <w:p w14:paraId="72481057" w14:textId="77777777" w:rsidR="00DC1592" w:rsidRPr="00DC1592" w:rsidRDefault="00DC1592" w:rsidP="00DC1592">
                            <w:pPr>
                              <w:pStyle w:val="NoSpacing"/>
                              <w:jc w:val="right"/>
                              <w:rPr>
                                <w:b/>
                                <w:bCs/>
                                <w:i/>
                                <w:iCs/>
                                <w:smallCaps/>
                                <w:sz w:val="36"/>
                                <w:szCs w:val="36"/>
                              </w:rPr>
                            </w:pPr>
                            <w:r w:rsidRPr="00DC1592">
                              <w:rPr>
                                <w:bCs/>
                                <w:i/>
                                <w:iCs/>
                                <w:smallCaps/>
                                <w:sz w:val="36"/>
                                <w:szCs w:val="36"/>
                              </w:rPr>
                              <w:t>Architettura software di un sistema per la gestione integrata di informazioni non strutturate e strutturate, e la condivisione su rete telematica</w:t>
                            </w:r>
                            <w:r w:rsidRPr="00DC1592">
                              <w:rPr>
                                <w:b/>
                                <w:bCs/>
                                <w:i/>
                                <w:iCs/>
                                <w:smallCaps/>
                                <w:sz w:val="36"/>
                                <w:szCs w:val="36"/>
                              </w:rPr>
                              <w:t>.</w:t>
                            </w:r>
                          </w:p>
                          <w:p w14:paraId="51A7C9FF" w14:textId="77777777" w:rsidR="007D72E4" w:rsidRPr="007D72E4" w:rsidRDefault="007D72E4" w:rsidP="00DC1592">
                            <w:pPr>
                              <w:pStyle w:val="NoSpacing"/>
                              <w:jc w:val="right"/>
                              <w:rPr>
                                <w:smallCaps/>
                                <w:color w:val="44546A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b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73400</wp14:pctWidth>
                </wp14:sizeRelH>
                <wp14:sizeRelV relativeFrom="page">
                  <wp14:pctHeight>36300</wp14:pctHeight>
                </wp14:sizeRelV>
              </wp:anchor>
            </w:drawing>
          </mc:Choice>
          <mc:Fallback>
            <w:pict>
              <v:shape w14:anchorId="29B006F5" id="Text Box 113" o:spid="_x0000_s1028" type="#_x0000_t202" style="position:absolute;margin-left:89.25pt;margin-top:383.05pt;width:436.75pt;height:305.6pt;z-index:251657216;visibility:visible;mso-wrap-style:square;mso-width-percent:734;mso-height-percent:363;mso-wrap-distance-left:9pt;mso-wrap-distance-top:0;mso-wrap-distance-right:9pt;mso-wrap-distance-bottom:0;mso-position-horizontal:absolute;mso-position-horizontal-relative:page;mso-position-vertical:absolute;mso-position-vertical-relative:page;mso-width-percent:734;mso-height-percent:363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" filled="f" stroked="f" strokeweight=".5pt">
                <v:path arrowok="t"/>
                <v:textbox inset="0,0,0,0">
                  <w:txbxContent>
                    <w:p w14:paraId="62F87FB4" w14:textId="77777777" w:rsidR="007D72E4" w:rsidRPr="007D72E4" w:rsidRDefault="00DC1592">
                      <w:pPr>
                        <w:pStyle w:val="NoSpacing"/>
                        <w:jc w:val="right"/>
                        <w:rPr>
                          <w:caps/>
                          <w:color w:val="323E4F"/>
                          <w:sz w:val="52"/>
                          <w:szCs w:val="52"/>
                        </w:rPr>
                      </w:pPr>
                      <w:r>
                        <w:rPr>
                          <w:caps/>
                          <w:sz w:val="52"/>
                          <w:szCs w:val="52"/>
                        </w:rPr>
                        <w:t>Software</w:t>
                      </w:r>
                    </w:p>
                    <w:p w14:paraId="72481057" w14:textId="77777777" w:rsidR="00DC1592" w:rsidRPr="00DC1592" w:rsidRDefault="00DC1592" w:rsidP="00DC1592">
                      <w:pPr>
                        <w:pStyle w:val="NoSpacing"/>
                        <w:jc w:val="right"/>
                        <w:rPr>
                          <w:b/>
                          <w:bCs/>
                          <w:i/>
                          <w:iCs/>
                          <w:smallCaps/>
                          <w:sz w:val="36"/>
                          <w:szCs w:val="36"/>
                        </w:rPr>
                      </w:pPr>
                      <w:r w:rsidRPr="00DC1592">
                        <w:rPr>
                          <w:bCs/>
                          <w:i/>
                          <w:iCs/>
                          <w:smallCaps/>
                          <w:sz w:val="36"/>
                          <w:szCs w:val="36"/>
                        </w:rPr>
                        <w:t>Architettura software di un sistema per la gestione integrata di informazioni non strutturate e strutturate, e la condivisione su rete telematica</w:t>
                      </w:r>
                      <w:r w:rsidRPr="00DC1592">
                        <w:rPr>
                          <w:b/>
                          <w:bCs/>
                          <w:i/>
                          <w:iCs/>
                          <w:smallCaps/>
                          <w:sz w:val="36"/>
                          <w:szCs w:val="36"/>
                        </w:rPr>
                        <w:t>.</w:t>
                      </w:r>
                    </w:p>
                    <w:p w14:paraId="51A7C9FF" w14:textId="77777777" w:rsidR="007D72E4" w:rsidRPr="007D72E4" w:rsidRDefault="007D72E4" w:rsidP="00DC1592">
                      <w:pPr>
                        <w:pStyle w:val="NoSpacing"/>
                        <w:jc w:val="right"/>
                        <w:rPr>
                          <w:smallCaps/>
                          <w:color w:val="44546A"/>
                          <w:sz w:val="36"/>
                          <w:szCs w:val="36"/>
                        </w:rPr>
                      </w:pP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D72E4">
        <w:br w:type="page"/>
      </w:r>
      <w:r w:rsidR="005F1DFA" w:rsidRPr="0022701D">
        <w:lastRenderedPageBreak/>
        <w:t>Sintesi</w:t>
      </w:r>
      <w:r w:rsidR="008F00DD" w:rsidRPr="00773056">
        <w:t>:</w:t>
      </w:r>
    </w:p>
    <w:p w14:paraId="0784E492" w14:textId="77777777" w:rsidR="00CB614A" w:rsidRDefault="00D92EF9" w:rsidP="00CB614A">
      <w:pPr>
        <w:pStyle w:val="Boby"/>
      </w:pPr>
      <w:r>
        <w:t>Questo sudio è stato effettuato p</w:t>
      </w:r>
      <w:r w:rsidR="002F2FD1">
        <w:t xml:space="preserve">er </w:t>
      </w:r>
      <w:r w:rsidR="00DC1592">
        <w:t xml:space="preserve">disegnare </w:t>
      </w:r>
      <w:r w:rsidR="00DC1592" w:rsidRPr="00DC1592">
        <w:t xml:space="preserve">un sistema </w:t>
      </w:r>
      <w:r w:rsidR="0063619E">
        <w:t xml:space="preserve">di </w:t>
      </w:r>
      <w:r w:rsidR="00DC1592" w:rsidRPr="00DC1592">
        <w:t xml:space="preserve">gestione integrata </w:t>
      </w:r>
      <w:r w:rsidR="0063619E">
        <w:t>per</w:t>
      </w:r>
      <w:r w:rsidR="00DC1592" w:rsidRPr="00DC1592">
        <w:t xml:space="preserve"> informazioni non strutturate e strutturate, </w:t>
      </w:r>
      <w:r w:rsidR="0063619E">
        <w:t>con</w:t>
      </w:r>
      <w:r w:rsidR="00DC1592" w:rsidRPr="00DC1592">
        <w:t xml:space="preserve"> la condivisione su rete telematica</w:t>
      </w:r>
      <w:r w:rsidR="00DC1592">
        <w:t>.</w:t>
      </w:r>
    </w:p>
    <w:p w14:paraId="10415F60" w14:textId="77777777" w:rsidR="00201D5D" w:rsidRDefault="00201D5D" w:rsidP="00201D5D">
      <w:pPr>
        <w:pStyle w:val="Boby"/>
      </w:pPr>
      <w:r>
        <w:t xml:space="preserve">La soluzione da ricercare </w:t>
      </w:r>
      <w:r w:rsidR="002D5AD3">
        <w:t>doveva</w:t>
      </w:r>
      <w:r>
        <w:t xml:space="preserve"> gestire sensori distribuiti e dispositivi mobili. Questo implica</w:t>
      </w:r>
      <w:r w:rsidR="002D5AD3">
        <w:t>va</w:t>
      </w:r>
      <w:r>
        <w:t xml:space="preserve"> la gestione di flussi di dati in tempo reale (data streaming) </w:t>
      </w:r>
      <w:r w:rsidR="002D5AD3">
        <w:t xml:space="preserve">non necessariamente strutturati </w:t>
      </w:r>
      <w:r>
        <w:t>e la gestione di dati strutturati</w:t>
      </w:r>
      <w:r w:rsidR="002D5AD3">
        <w:t xml:space="preserve">. </w:t>
      </w:r>
    </w:p>
    <w:p w14:paraId="36F4B167" w14:textId="77777777" w:rsidR="00201D5D" w:rsidRDefault="00201D5D" w:rsidP="00201D5D">
      <w:pPr>
        <w:pStyle w:val="Boby"/>
      </w:pPr>
      <w:r>
        <w:t xml:space="preserve">Si è pertanto </w:t>
      </w:r>
      <w:r w:rsidR="0063619E">
        <w:t>pervenuti ad</w:t>
      </w:r>
      <w:r>
        <w:t xml:space="preserve"> un’architettura hardware e software che analizz</w:t>
      </w:r>
      <w:r w:rsidR="0063619E">
        <w:t>i</w:t>
      </w:r>
      <w:r>
        <w:t xml:space="preserve"> il flusso di dati proveniente dai dispositivi mobili, in tempo reale o quasi-reale</w:t>
      </w:r>
      <w:r w:rsidR="0063619E">
        <w:t xml:space="preserve">, per poi </w:t>
      </w:r>
      <w:r w:rsidR="002D5AD3">
        <w:t xml:space="preserve">effettuare operazioni di Data Fusion con dati già strutturati, </w:t>
      </w:r>
      <w:r w:rsidR="0063619E">
        <w:t xml:space="preserve">in modo che possano essere </w:t>
      </w:r>
      <w:r w:rsidR="002D5AD3">
        <w:t xml:space="preserve">gestiti in maniera integrata a supporto degli algoritmi di calcolo del percorso ottimale, nella navigazione indoor, sia a supporto delle decisioni da prendere in casi di emergenza, sia </w:t>
      </w:r>
      <w:r w:rsidR="0063619E">
        <w:t xml:space="preserve">integrati con altri dati e successivamente analizzati con i tradizionali strumenti </w:t>
      </w:r>
      <w:r w:rsidR="002D5AD3">
        <w:t xml:space="preserve">di data </w:t>
      </w:r>
      <w:proofErr w:type="spellStart"/>
      <w:r w:rsidR="002D5AD3">
        <w:t>analytics</w:t>
      </w:r>
      <w:proofErr w:type="spellEnd"/>
      <w:r w:rsidR="0063619E">
        <w:t xml:space="preserve">.  </w:t>
      </w:r>
      <w:r w:rsidR="00955015">
        <w:t>Inoltre,</w:t>
      </w:r>
      <w:r w:rsidR="002D5AD3">
        <w:t xml:space="preserve"> si è </w:t>
      </w:r>
      <w:r w:rsidR="0063619E">
        <w:t xml:space="preserve">definita una soluzione di messaggistica </w:t>
      </w:r>
      <w:proofErr w:type="spellStart"/>
      <w:r w:rsidR="0063619E">
        <w:t>Publish</w:t>
      </w:r>
      <w:proofErr w:type="spellEnd"/>
      <w:r w:rsidR="0063619E">
        <w:t>/</w:t>
      </w:r>
      <w:proofErr w:type="spellStart"/>
      <w:r w:rsidR="0063619E">
        <w:t>Subscribe</w:t>
      </w:r>
      <w:proofErr w:type="spellEnd"/>
      <w:r w:rsidR="0063619E">
        <w:t xml:space="preserve"> per la comunicazione su rete sia locale che remota, adatta sia allo scambio dei dati tra processi, sia allo scambio di brevi messaggi </w:t>
      </w:r>
      <w:r w:rsidR="00F77D35">
        <w:t xml:space="preserve">di testo tra utenti e tra utente e </w:t>
      </w:r>
      <w:r w:rsidR="00955015">
        <w:t>centrale operativa</w:t>
      </w:r>
      <w:r w:rsidR="00F77D35">
        <w:t>.</w:t>
      </w:r>
    </w:p>
    <w:p w14:paraId="644699DA" w14:textId="77777777" w:rsidR="000B0DF5" w:rsidRPr="0094063F" w:rsidRDefault="00DC1592" w:rsidP="00CD7F1E">
      <w:pPr>
        <w:pStyle w:val="Heading1"/>
      </w:pPr>
      <w:r w:rsidRPr="0094063F">
        <w:t xml:space="preserve">Mobile </w:t>
      </w:r>
      <w:proofErr w:type="spellStart"/>
      <w:r w:rsidRPr="0094063F">
        <w:t>devices</w:t>
      </w:r>
      <w:proofErr w:type="spellEnd"/>
      <w:r w:rsidRPr="0094063F">
        <w:t xml:space="preserve"> </w:t>
      </w:r>
      <w:proofErr w:type="spellStart"/>
      <w:r w:rsidRPr="0094063F">
        <w:t>computing</w:t>
      </w:r>
      <w:proofErr w:type="spellEnd"/>
      <w:r w:rsidRPr="0094063F">
        <w:t>.</w:t>
      </w:r>
    </w:p>
    <w:p w14:paraId="03892D72" w14:textId="77777777" w:rsidR="00145F3B" w:rsidRPr="00F15563" w:rsidRDefault="00145F3B" w:rsidP="00F15563">
      <w:pPr>
        <w:pStyle w:val="Boby"/>
      </w:pPr>
      <w:r w:rsidRPr="00F15563">
        <w:tab/>
        <w:t>I dispositivi mobili avranno tre ruoli principali:</w:t>
      </w:r>
    </w:p>
    <w:p w14:paraId="40A11B72" w14:textId="77777777" w:rsidR="00145F3B" w:rsidRPr="00F15563" w:rsidRDefault="00145F3B" w:rsidP="00F15563">
      <w:pPr>
        <w:pStyle w:val="Boby"/>
      </w:pPr>
      <w:r w:rsidRPr="00F15563">
        <w:t>Guidare i Passeggeri durante la crociera, a muoversi all’interno della nave</w:t>
      </w:r>
    </w:p>
    <w:p w14:paraId="7FA6C49E" w14:textId="77777777" w:rsidR="00145F3B" w:rsidRPr="00F15563" w:rsidRDefault="00145F3B" w:rsidP="00F15563">
      <w:pPr>
        <w:pStyle w:val="Boby"/>
      </w:pPr>
      <w:r w:rsidRPr="00F15563">
        <w:t>Aiutare i Passeggeri a raggiungere i punti di raccolta durante le emergenze</w:t>
      </w:r>
    </w:p>
    <w:p w14:paraId="3BD1EA4B" w14:textId="77777777" w:rsidR="00145F3B" w:rsidRPr="00F15563" w:rsidRDefault="00145F3B" w:rsidP="00F15563">
      <w:pPr>
        <w:pStyle w:val="Boby"/>
      </w:pPr>
      <w:r w:rsidRPr="00F15563">
        <w:t xml:space="preserve">Far conoscere, all’equipaggio la posizione dei Passeggeri soprattutto durante le emergenze, ma non solo. </w:t>
      </w:r>
    </w:p>
    <w:p w14:paraId="7F1613B0" w14:textId="77777777" w:rsidR="00145F3B" w:rsidRPr="00F15563" w:rsidRDefault="00145F3B" w:rsidP="00F15563">
      <w:pPr>
        <w:pStyle w:val="Boby"/>
      </w:pPr>
      <w:r w:rsidRPr="00F15563">
        <w:t>Nel terzo caso, non è sempre necessario conoscere l’identità dei passeggeri ma il numero di passeggeri presenti nello stesso luogo.</w:t>
      </w:r>
    </w:p>
    <w:p w14:paraId="0CFE3BFB" w14:textId="77777777" w:rsidR="00145F3B" w:rsidRPr="00F15563" w:rsidRDefault="00145F3B" w:rsidP="00F15563">
      <w:pPr>
        <w:pStyle w:val="Boby"/>
      </w:pPr>
      <w:r w:rsidRPr="00F15563">
        <w:t xml:space="preserve">Queste informazioni </w:t>
      </w:r>
      <w:r w:rsidR="00D70340" w:rsidRPr="00F15563">
        <w:t xml:space="preserve">saranno inviate dall’applicazione mobile, installata sullo </w:t>
      </w:r>
      <w:proofErr w:type="spellStart"/>
      <w:r w:rsidR="00D70340" w:rsidRPr="00F15563">
        <w:t>smartphone</w:t>
      </w:r>
      <w:proofErr w:type="spellEnd"/>
      <w:r w:rsidR="00D70340" w:rsidRPr="00F15563">
        <w:t xml:space="preserve"> dei passeggeri, tramite messaggi con protocollo MQTT. Tali dati possono essere considerati non strutturati e in streaming. Per streaming intendiamo un flusso continuo di caratteri, oppure persistente anche se ad intervalli.</w:t>
      </w:r>
    </w:p>
    <w:p w14:paraId="104FB52C" w14:textId="77777777" w:rsidR="00D70340" w:rsidRPr="00F15563" w:rsidRDefault="00D70340" w:rsidP="00F15563">
      <w:pPr>
        <w:pStyle w:val="Boby"/>
      </w:pPr>
      <w:r w:rsidRPr="00F15563">
        <w:lastRenderedPageBreak/>
        <w:t>Questo flusso di dati è utilizzato sia in tempo reale che in batch. In tempo reale per rilevare le posizioni correnti dei passeggeri, in ogni momento</w:t>
      </w:r>
      <w:r w:rsidR="00D659C8" w:rsidRPr="00F15563">
        <w:t>; i</w:t>
      </w:r>
      <w:r w:rsidRPr="00F15563">
        <w:t>n batch per eventuali analisi che potrebbero dare previsione dei flussi, utilizzabili sia per motivi organizzativi che per pianificazioni nei piani di emergenza.</w:t>
      </w:r>
    </w:p>
    <w:p w14:paraId="5CE61A2C" w14:textId="77777777" w:rsidR="000B0DF5" w:rsidRPr="00F15563" w:rsidRDefault="00D70340" w:rsidP="00F15563">
      <w:pPr>
        <w:pStyle w:val="Boby"/>
      </w:pPr>
      <w:r w:rsidRPr="00F15563">
        <w:t xml:space="preserve">I dati da elaborare in batch dovranno avere persistenza. La loro mole è definibile come Big-Data e quindi dovranno essere trattati con gli adeguati strumenti. Hanno necessità di Grandi quantità di Memoria e molta capacità di computazione per essere analizzati. Caratteristiche tipiche di sistemi </w:t>
      </w:r>
      <w:proofErr w:type="spellStart"/>
      <w:r w:rsidRPr="00F15563">
        <w:t>Cloud</w:t>
      </w:r>
      <w:proofErr w:type="spellEnd"/>
      <w:r w:rsidRPr="00F15563">
        <w:t xml:space="preserve"> e pertanto non </w:t>
      </w:r>
      <w:r w:rsidR="00D659C8" w:rsidRPr="00F15563">
        <w:t>facilmente reperibili in server locali come quelli eventualmente situati sulla nave.</w:t>
      </w:r>
    </w:p>
    <w:p w14:paraId="0286E4E0" w14:textId="77777777" w:rsidR="000B0DF5" w:rsidRDefault="00DC1592" w:rsidP="00DC1592">
      <w:pPr>
        <w:pStyle w:val="Heading1"/>
        <w:rPr>
          <w:lang w:val="en-US"/>
        </w:rPr>
      </w:pPr>
      <w:r>
        <w:rPr>
          <w:lang w:val="en-US"/>
        </w:rPr>
        <w:t>Graph computing</w:t>
      </w:r>
    </w:p>
    <w:p w14:paraId="0C072584" w14:textId="77777777" w:rsidR="00D659C8" w:rsidRDefault="00F96C2B" w:rsidP="00F15563">
      <w:pPr>
        <w:pStyle w:val="Boby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04B407E" wp14:editId="61F5C536">
                <wp:simplePos x="0" y="0"/>
                <wp:positionH relativeFrom="column">
                  <wp:posOffset>205105</wp:posOffset>
                </wp:positionH>
                <wp:positionV relativeFrom="paragraph">
                  <wp:posOffset>1443355</wp:posOffset>
                </wp:positionV>
                <wp:extent cx="1745615" cy="1591310"/>
                <wp:effectExtent l="0" t="0" r="0" b="0"/>
                <wp:wrapTopAndBottom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5615" cy="15913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6D41C7A" w14:textId="77777777" w:rsidR="00F96C2B" w:rsidRPr="00F96C2B" w:rsidRDefault="00F96C2B" w:rsidP="00F96C2B">
                            <w:pPr>
                              <w:keepNext/>
                              <w:rPr>
                                <w:sz w:val="20"/>
                                <w:szCs w:val="20"/>
                              </w:rPr>
                            </w:pPr>
                            <w:bookmarkStart w:id="1" w:name="_Ref22809346"/>
                            <w:r w:rsidRPr="00F96C2B">
                              <w:rPr>
                                <w:noProof/>
                              </w:rPr>
                              <w:drawing>
                                <wp:inline distT="0" distB="0" distL="0" distR="0" wp14:anchorId="2AD0C172" wp14:editId="2599F57A">
                                  <wp:extent cx="824522" cy="1377109"/>
                                  <wp:effectExtent l="0" t="0" r="1270" b="0"/>
                                  <wp:docPr id="28" name="Picture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44277" cy="141010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F96C2B">
                              <w:rPr>
                                <w:sz w:val="20"/>
                                <w:szCs w:val="20"/>
                              </w:rPr>
                              <w:t xml:space="preserve">Figure </w:t>
                            </w:r>
                            <w:r w:rsidRPr="00F96C2B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F96C2B">
                              <w:rPr>
                                <w:sz w:val="20"/>
                                <w:szCs w:val="20"/>
                              </w:rPr>
                              <w:instrText xml:space="preserve"> SEQ Figure \* ARABIC </w:instrText>
                            </w:r>
                            <w:r w:rsidRPr="00F96C2B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2D5AD3">
                              <w:rPr>
                                <w:noProof/>
                                <w:sz w:val="20"/>
                                <w:szCs w:val="20"/>
                              </w:rPr>
                              <w:t>1</w:t>
                            </w:r>
                            <w:r w:rsidRPr="00F96C2B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bookmarkEnd w:id="1"/>
                          </w:p>
                          <w:p w14:paraId="125519DD" w14:textId="77777777" w:rsidR="00F96C2B" w:rsidRDefault="00F96C2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4B407E" id="Text Box 10" o:spid="_x0000_s1029" type="#_x0000_t202" style="position:absolute;left:0;text-align:left;margin-left:16.15pt;margin-top:113.65pt;width:137.45pt;height:125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" fillcolor="white [3201]" stroked="f" strokeweight=".5pt">
                <v:textbox>
                  <w:txbxContent>
                    <w:p w14:paraId="06D41C7A" w14:textId="77777777" w:rsidR="00F96C2B" w:rsidRPr="00F96C2B" w:rsidRDefault="00F96C2B" w:rsidP="00F96C2B">
                      <w:pPr>
                        <w:keepNext/>
                        <w:rPr>
                          <w:sz w:val="20"/>
                          <w:szCs w:val="20"/>
                        </w:rPr>
                      </w:pPr>
                      <w:bookmarkStart w:id="2" w:name="_Ref22809346"/>
                      <w:r w:rsidRPr="00F96C2B">
                        <w:rPr>
                          <w:noProof/>
                        </w:rPr>
                        <w:drawing>
                          <wp:inline distT="0" distB="0" distL="0" distR="0" wp14:anchorId="2AD0C172" wp14:editId="2599F57A">
                            <wp:extent cx="824522" cy="1377109"/>
                            <wp:effectExtent l="0" t="0" r="1270" b="0"/>
                            <wp:docPr id="28" name="Picture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44277" cy="141010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F96C2B">
                        <w:rPr>
                          <w:sz w:val="20"/>
                          <w:szCs w:val="20"/>
                        </w:rPr>
                        <w:t xml:space="preserve">Figure </w:t>
                      </w:r>
                      <w:r w:rsidRPr="00F96C2B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F96C2B">
                        <w:rPr>
                          <w:sz w:val="20"/>
                          <w:szCs w:val="20"/>
                        </w:rPr>
                        <w:instrText xml:space="preserve"> SEQ Figure \* ARABIC </w:instrText>
                      </w:r>
                      <w:r w:rsidRPr="00F96C2B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2D5AD3">
                        <w:rPr>
                          <w:noProof/>
                          <w:sz w:val="20"/>
                          <w:szCs w:val="20"/>
                        </w:rPr>
                        <w:t>1</w:t>
                      </w:r>
                      <w:r w:rsidRPr="00F96C2B">
                        <w:rPr>
                          <w:sz w:val="20"/>
                          <w:szCs w:val="20"/>
                        </w:rPr>
                        <w:fldChar w:fldCharType="end"/>
                      </w:r>
                      <w:bookmarkEnd w:id="2"/>
                    </w:p>
                    <w:p w14:paraId="125519DD" w14:textId="77777777" w:rsidR="00F96C2B" w:rsidRDefault="00F96C2B"/>
                  </w:txbxContent>
                </v:textbox>
                <w10:wrap type="topAndBottom"/>
              </v:shape>
            </w:pict>
          </mc:Fallback>
        </mc:AlternateContent>
      </w:r>
      <w:r w:rsidR="00D659C8" w:rsidRPr="00D659C8">
        <w:t>Il Sistema è stato di</w:t>
      </w:r>
      <w:r w:rsidR="00D659C8">
        <w:t xml:space="preserve">segnati come un’architettura a Grafo. Tale architettura è presente nel paradigma Fog-Mist Computing, selezionato per la realizzazione della piattaforma. Un Grafo è composto da nodi, connessi con archi che in generale rappresentano relazioni tra i nodi connessi. Nel caso specifico gli archi rappresentano delle connessioni che mettono in comunicazione i nodi. </w:t>
      </w:r>
      <w:r>
        <w:t xml:space="preserve">La </w:t>
      </w:r>
      <w:r w:rsidR="00197B34">
        <w:fldChar w:fldCharType="begin"/>
      </w:r>
      <w:r w:rsidR="00197B34">
        <w:instrText xml:space="preserve"> REF _Ref22809346 \h </w:instrText>
      </w:r>
      <w:r w:rsidR="00197B34">
        <w:fldChar w:fldCharType="separate"/>
      </w:r>
      <w:r w:rsidR="002D5AD3" w:rsidRPr="00F96C2B">
        <w:rPr>
          <w:sz w:val="20"/>
          <w:szCs w:val="20"/>
        </w:rPr>
        <w:t xml:space="preserve">Figure </w:t>
      </w:r>
      <w:r w:rsidR="002D5AD3">
        <w:rPr>
          <w:noProof/>
          <w:sz w:val="20"/>
          <w:szCs w:val="20"/>
        </w:rPr>
        <w:t>1</w:t>
      </w:r>
      <w:r w:rsidR="00197B34">
        <w:fldChar w:fldCharType="end"/>
      </w:r>
      <w:r>
        <w:t>mostra uno schema semplificato del sistema, evidenziando il mezzo di comunicazione ed il protocollo, per ogni arco.</w:t>
      </w:r>
    </w:p>
    <w:p w14:paraId="0936FF04" w14:textId="77777777" w:rsidR="00F96C2B" w:rsidRDefault="00F96C2B" w:rsidP="00F15563">
      <w:pPr>
        <w:pStyle w:val="Boby"/>
      </w:pPr>
      <w:r>
        <w:t xml:space="preserve">Non potendo contare su una presenza costante della connessione Internet, tutti </w:t>
      </w:r>
      <w:r w:rsidR="00197B34">
        <w:t>i dati</w:t>
      </w:r>
      <w:r>
        <w:t xml:space="preserve"> che possono servire durante l’intera crociera, dovranno risiedere nel server locale, e poi storicizzati per scopi </w:t>
      </w:r>
      <w:r w:rsidR="00197B34">
        <w:t xml:space="preserve">successivi, quando la nave arriva al porto di destinazione finale, a fine crociera nel </w:t>
      </w:r>
      <w:proofErr w:type="spellStart"/>
      <w:r w:rsidR="00197B34">
        <w:t>Cloud</w:t>
      </w:r>
      <w:proofErr w:type="spellEnd"/>
      <w:r w:rsidR="00197B34">
        <w:t>.</w:t>
      </w:r>
    </w:p>
    <w:p w14:paraId="1DE2008E" w14:textId="77777777" w:rsidR="00C707CB" w:rsidRDefault="00C707CB" w:rsidP="00C707CB">
      <w:pPr>
        <w:pStyle w:val="Heading1"/>
      </w:pPr>
      <w:r w:rsidRPr="00D659C8">
        <w:t>Base di Dati</w:t>
      </w:r>
    </w:p>
    <w:p w14:paraId="023C1671" w14:textId="77777777" w:rsidR="00197B34" w:rsidRDefault="00197B34" w:rsidP="00F15563">
      <w:pPr>
        <w:pStyle w:val="Boby"/>
      </w:pPr>
      <w:r>
        <w:lastRenderedPageBreak/>
        <w:t>Oltre ai dati non strutturati, descritti nei paragrafi precedenti, vi sono dati strutturati, come Anagrafiche dei passeggeri, pianificazioni, calendarizzazione di eventi, mappe della nave ecc.</w:t>
      </w:r>
    </w:p>
    <w:p w14:paraId="5635AB3E" w14:textId="77777777" w:rsidR="00197B34" w:rsidRDefault="00197B34" w:rsidP="00F15563">
      <w:pPr>
        <w:pStyle w:val="Boby"/>
      </w:pPr>
      <w:r>
        <w:t xml:space="preserve">Per poter gestire in un unico gestore di base di dati, tutte queste informazioni, è stato scelto di utilizzare un database non relazionale. La scelta è ricaduta su </w:t>
      </w:r>
      <w:proofErr w:type="spellStart"/>
      <w:r>
        <w:t>MongoDB</w:t>
      </w:r>
      <w:proofErr w:type="spellEnd"/>
      <w:r>
        <w:t xml:space="preserve">. </w:t>
      </w:r>
    </w:p>
    <w:p w14:paraId="63F73A39" w14:textId="77777777" w:rsidR="00C707CB" w:rsidRPr="00F15563" w:rsidRDefault="00197B34" w:rsidP="00F15563">
      <w:pPr>
        <w:pStyle w:val="Boby"/>
      </w:pPr>
      <w:proofErr w:type="spellStart"/>
      <w:r>
        <w:t>MongoDB</w:t>
      </w:r>
      <w:proofErr w:type="spellEnd"/>
      <w:r>
        <w:t xml:space="preserve"> </w:t>
      </w:r>
      <w:r w:rsidRPr="00F15563">
        <w:t>è un Database Management</w:t>
      </w:r>
      <w:r w:rsidR="00F15563" w:rsidRPr="00F15563">
        <w:t xml:space="preserve"> System (</w:t>
      </w:r>
      <w:r w:rsidRPr="00F15563">
        <w:t>DBMS</w:t>
      </w:r>
      <w:r w:rsidR="00F15563" w:rsidRPr="00F15563">
        <w:t>)</w:t>
      </w:r>
      <w:r w:rsidRPr="00F15563">
        <w:t xml:space="preserve"> non relazionale, orientato ai documenti. Classificato come un database di tipo </w:t>
      </w:r>
      <w:proofErr w:type="spellStart"/>
      <w:r w:rsidRPr="00F15563">
        <w:t>NoSQL</w:t>
      </w:r>
      <w:proofErr w:type="spellEnd"/>
      <w:r w:rsidRPr="00F15563">
        <w:t xml:space="preserve">, </w:t>
      </w:r>
      <w:proofErr w:type="spellStart"/>
      <w:r w:rsidRPr="00F15563">
        <w:t>MongoDB</w:t>
      </w:r>
      <w:proofErr w:type="spellEnd"/>
      <w:r w:rsidRPr="00F15563">
        <w:t xml:space="preserve"> si allontana dalla struttura tradizionale basata su tabelle dei database relazionali in favore di documenti in stile JSON con schema dinamico (</w:t>
      </w:r>
      <w:proofErr w:type="spellStart"/>
      <w:r w:rsidRPr="00F15563">
        <w:t>MongoDB</w:t>
      </w:r>
      <w:proofErr w:type="spellEnd"/>
      <w:r w:rsidRPr="00F15563">
        <w:t xml:space="preserve"> chiama il formato BSON), rendendo l'integrazione di dati di alcuni tipi di applicazioni più facile e veloce. Rilasciato sotto una combinazione della GNU </w:t>
      </w:r>
      <w:proofErr w:type="spellStart"/>
      <w:r w:rsidRPr="00F15563">
        <w:t>Affero</w:t>
      </w:r>
      <w:proofErr w:type="spellEnd"/>
      <w:r w:rsidRPr="00F15563">
        <w:t xml:space="preserve"> General Public License e dell'Apache License, </w:t>
      </w:r>
      <w:proofErr w:type="spellStart"/>
      <w:r w:rsidRPr="00F15563">
        <w:t>MongoDB</w:t>
      </w:r>
      <w:proofErr w:type="spellEnd"/>
      <w:r w:rsidRPr="00F15563">
        <w:t xml:space="preserve"> è un software libero e open source.</w:t>
      </w:r>
    </w:p>
    <w:p w14:paraId="1E817F3D" w14:textId="77777777" w:rsidR="00F15563" w:rsidRPr="00F15563" w:rsidRDefault="00F15563" w:rsidP="00F15563">
      <w:pPr>
        <w:pStyle w:val="Boby"/>
      </w:pPr>
      <w:r w:rsidRPr="00F15563">
        <w:t>Con questa soluzione è possibile gestire i dati sia strutturati che non strutturati</w:t>
      </w:r>
      <w:r w:rsidR="00F643FE">
        <w:t>, in maniera integrata</w:t>
      </w:r>
      <w:r w:rsidRPr="00F15563">
        <w:t xml:space="preserve"> e</w:t>
      </w:r>
      <w:r w:rsidR="00F643FE">
        <w:t>d</w:t>
      </w:r>
      <w:r w:rsidRPr="00F15563">
        <w:t xml:space="preserve"> utilizzare i più comuni strumenti di analisi e data </w:t>
      </w:r>
      <w:proofErr w:type="spellStart"/>
      <w:r w:rsidRPr="00F15563">
        <w:t>mining</w:t>
      </w:r>
      <w:proofErr w:type="spellEnd"/>
      <w:r w:rsidRPr="00F15563">
        <w:t>.</w:t>
      </w:r>
    </w:p>
    <w:p w14:paraId="68FB1B87" w14:textId="77777777" w:rsidR="00F15563" w:rsidRDefault="00F15563" w:rsidP="00F15563">
      <w:pPr>
        <w:pStyle w:val="Heading1"/>
      </w:pPr>
      <w:r>
        <w:t>Reti telematiche</w:t>
      </w:r>
    </w:p>
    <w:p w14:paraId="045BF81E" w14:textId="77777777" w:rsidR="00F15563" w:rsidRPr="00F15563" w:rsidRDefault="00F15563" w:rsidP="00F15563">
      <w:pPr>
        <w:pStyle w:val="Boby"/>
      </w:pPr>
      <w:r w:rsidRPr="00F15563">
        <w:t>Definiamo le due reti telematiche di nostro interesse:</w:t>
      </w:r>
    </w:p>
    <w:p w14:paraId="574A43DB" w14:textId="77777777" w:rsidR="00F15563" w:rsidRPr="00F15563" w:rsidRDefault="00F15563" w:rsidP="00F15563">
      <w:pPr>
        <w:pStyle w:val="Boby"/>
      </w:pPr>
      <w:r w:rsidRPr="00F15563">
        <w:t>LAN (Local Area Network), all'interno della nave (condivisione di periferiche, scambio di messaggi tra un piano e l'altro, ecc.) e non permette alcun tipo di accesso dall'esterno.</w:t>
      </w:r>
    </w:p>
    <w:p w14:paraId="571A01CC" w14:textId="77777777" w:rsidR="00F15563" w:rsidRPr="00F15563" w:rsidRDefault="00F15563" w:rsidP="00F15563">
      <w:pPr>
        <w:pStyle w:val="Boby"/>
      </w:pPr>
      <w:r w:rsidRPr="00F15563">
        <w:t xml:space="preserve">Internet per l’accesso a piattaforme di </w:t>
      </w:r>
      <w:proofErr w:type="spellStart"/>
      <w:r w:rsidRPr="00F15563">
        <w:t>Cloud</w:t>
      </w:r>
      <w:proofErr w:type="spellEnd"/>
      <w:r w:rsidRPr="00F15563">
        <w:t xml:space="preserve"> Computing e Server centralizzati.</w:t>
      </w:r>
    </w:p>
    <w:p w14:paraId="1BC3D5C3" w14:textId="77777777" w:rsidR="00F15563" w:rsidRDefault="00F15563" w:rsidP="00F15563">
      <w:pPr>
        <w:pStyle w:val="Boby"/>
      </w:pPr>
      <w:r>
        <w:t xml:space="preserve">Come </w:t>
      </w:r>
      <w:r w:rsidR="00E1712D">
        <w:t>detto, la connessione Internet è prevista solo a fine crociera per comunicare e trasferire i dati al back end della piattaforma.</w:t>
      </w:r>
    </w:p>
    <w:p w14:paraId="42EC6DD6" w14:textId="77777777" w:rsidR="00E1712D" w:rsidRDefault="00E1712D" w:rsidP="00F15563">
      <w:pPr>
        <w:pStyle w:val="Boby"/>
      </w:pPr>
      <w:r>
        <w:t>La rete locale, mista cablata e wireless, è invece di fondamentale importanza.</w:t>
      </w:r>
    </w:p>
    <w:p w14:paraId="033E75F9" w14:textId="77777777" w:rsidR="00E1712D" w:rsidRDefault="00E1712D" w:rsidP="00F15563">
      <w:pPr>
        <w:pStyle w:val="Boby"/>
      </w:pPr>
      <w:r>
        <w:t>La soluzione prevede che gli oggetti mobili si connettano utilizzando il Wi-Fi, già installato a bordo delle navi e comunichi con un protocollo di messaggistica MQTT, su TCP/IP. Inoltre, dovrà effettuare una connessione al database per traferire le mappe e registrare gli utenti, solo una prima volta, all’attivazione dell’applicazione.</w:t>
      </w:r>
    </w:p>
    <w:p w14:paraId="0E409306" w14:textId="77777777" w:rsidR="002D5AD3" w:rsidRDefault="00E1712D" w:rsidP="0041231F">
      <w:pPr>
        <w:keepNext/>
      </w:pPr>
      <w:r>
        <w:lastRenderedPageBreak/>
        <w:t>La posizione sarà invece conosciuta tramite radiofari Bluetooth (</w:t>
      </w:r>
      <w:r w:rsidR="0041231F">
        <w:t>beacon) posizionati</w:t>
      </w:r>
      <w:r>
        <w:t xml:space="preserve"> lungo i percorsi, come schematizzato in </w:t>
      </w:r>
      <w:r>
        <w:fldChar w:fldCharType="begin"/>
      </w:r>
      <w:r>
        <w:instrText xml:space="preserve"> REF _Ref22811183 \h </w:instrText>
      </w:r>
      <w:r>
        <w:fldChar w:fldCharType="separate"/>
      </w:r>
    </w:p>
    <w:p w14:paraId="5E54FE2F" w14:textId="77777777" w:rsidR="00E1712D" w:rsidRDefault="002D5AD3" w:rsidP="00F15563">
      <w:pPr>
        <w:pStyle w:val="Boby"/>
      </w:pPr>
      <w:r>
        <w:t xml:space="preserve">Figure </w:t>
      </w:r>
      <w:r>
        <w:rPr>
          <w:noProof/>
        </w:rPr>
        <w:t>2</w:t>
      </w:r>
      <w:r w:rsidR="00E1712D">
        <w:fldChar w:fldCharType="end"/>
      </w:r>
      <w:r w:rsidR="00A51E3E">
        <w:t>.</w:t>
      </w:r>
    </w:p>
    <w:p w14:paraId="7DA839F8" w14:textId="77777777" w:rsidR="0041231F" w:rsidRDefault="00E1712D" w:rsidP="0041231F">
      <w:pPr>
        <w:pStyle w:val="Boby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C9BA59A" wp14:editId="6A2CC5E8">
                <wp:simplePos x="0" y="0"/>
                <wp:positionH relativeFrom="column">
                  <wp:posOffset>166622</wp:posOffset>
                </wp:positionH>
                <wp:positionV relativeFrom="paragraph">
                  <wp:posOffset>123672</wp:posOffset>
                </wp:positionV>
                <wp:extent cx="3552940" cy="2368626"/>
                <wp:effectExtent l="0" t="0" r="3175" b="6350"/>
                <wp:wrapTopAndBottom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2940" cy="23686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71D7862" w14:textId="77777777" w:rsidR="0041231F" w:rsidRDefault="00E1712D" w:rsidP="0041231F">
                            <w:pPr>
                              <w:keepNext/>
                            </w:pPr>
                            <w:r w:rsidRPr="00E1712D">
                              <w:rPr>
                                <w:noProof/>
                              </w:rPr>
                              <w:drawing>
                                <wp:inline distT="0" distB="0" distL="0" distR="0" wp14:anchorId="1E6B129A" wp14:editId="0CB56A27">
                                  <wp:extent cx="2770095" cy="1768207"/>
                                  <wp:effectExtent l="0" t="0" r="0" b="0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83760" cy="17769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bookmarkStart w:id="3" w:name="_Ref22811183"/>
                          </w:p>
                          <w:p w14:paraId="30A01CDF" w14:textId="77777777" w:rsidR="00E1712D" w:rsidRDefault="00E1712D" w:rsidP="0041231F">
                            <w:pPr>
                              <w:keepNext/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2D5AD3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bookmarkEnd w:id="3"/>
                          </w:p>
                          <w:p w14:paraId="0980659D" w14:textId="77777777" w:rsidR="00E1712D" w:rsidRDefault="00E1712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9BA59A" id="Text Box 33" o:spid="_x0000_s1030" type="#_x0000_t202" style="position:absolute;left:0;text-align:left;margin-left:13.1pt;margin-top:9.75pt;width:279.75pt;height:186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" fillcolor="white [3201]" stroked="f" strokeweight=".5pt">
                <v:textbox>
                  <w:txbxContent>
                    <w:p w14:paraId="271D7862" w14:textId="77777777" w:rsidR="0041231F" w:rsidRDefault="00E1712D" w:rsidP="0041231F">
                      <w:pPr>
                        <w:keepNext/>
                      </w:pPr>
                      <w:r w:rsidRPr="00E1712D">
                        <w:rPr>
                          <w:noProof/>
                        </w:rPr>
                        <w:drawing>
                          <wp:inline distT="0" distB="0" distL="0" distR="0" wp14:anchorId="1E6B129A" wp14:editId="0CB56A27">
                            <wp:extent cx="2770095" cy="1768207"/>
                            <wp:effectExtent l="0" t="0" r="0" b="0"/>
                            <wp:docPr id="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83760" cy="17769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bookmarkStart w:id="4" w:name="_Ref22811183"/>
                    </w:p>
                    <w:p w14:paraId="30A01CDF" w14:textId="77777777" w:rsidR="00E1712D" w:rsidRDefault="00E1712D" w:rsidP="0041231F">
                      <w:pPr>
                        <w:keepNext/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2D5AD3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bookmarkEnd w:id="4"/>
                    </w:p>
                    <w:p w14:paraId="0980659D" w14:textId="77777777" w:rsidR="00E1712D" w:rsidRDefault="00E1712D"/>
                  </w:txbxContent>
                </v:textbox>
                <w10:wrap type="topAndBottom"/>
              </v:shape>
            </w:pict>
          </mc:Fallback>
        </mc:AlternateContent>
      </w:r>
      <w:r w:rsidR="0041231F">
        <w:t>Questi dati poi inoltrati al server locale per la posizione dei passeggeri nella sala controllo e temporaneamente memorizzati in un database locale fino a fine crociera, quando saranno poi inoltrati nei server centrali e storicizzati.</w:t>
      </w:r>
      <w:r w:rsidR="004836A0">
        <w:t xml:space="preserve"> Tali dati non strutturati saranno fusi con quelli strutturati in documenti per </w:t>
      </w:r>
      <w:proofErr w:type="spellStart"/>
      <w:r w:rsidR="004836A0">
        <w:t>MongoDB</w:t>
      </w:r>
      <w:proofErr w:type="spellEnd"/>
      <w:r w:rsidR="004836A0">
        <w:t xml:space="preserve">, da </w:t>
      </w:r>
      <w:proofErr w:type="spellStart"/>
      <w:r w:rsidR="004836A0">
        <w:t>microservizi</w:t>
      </w:r>
      <w:proofErr w:type="spellEnd"/>
      <w:r w:rsidR="004836A0">
        <w:t xml:space="preserve"> presenti sul server locale</w:t>
      </w:r>
      <w:r w:rsidR="00F643FE">
        <w:t>, per una gestione integrata dei dati strutturati e non strutturati</w:t>
      </w:r>
      <w:r w:rsidR="004836A0">
        <w:t>.</w:t>
      </w:r>
    </w:p>
    <w:p w14:paraId="39C4EAB0" w14:textId="77777777" w:rsidR="00462EEC" w:rsidRDefault="00462EEC" w:rsidP="0041231F">
      <w:pPr>
        <w:pStyle w:val="Boby"/>
      </w:pPr>
      <w:r>
        <w:t xml:space="preserve">I dati di posizione saranno utilizzati dall’algoritmo di navigazione indoor, localmente dall’applicazione </w:t>
      </w:r>
      <w:r w:rsidR="004836A0">
        <w:t>mobile, così da poter dare indicazioni ai passeggeri, durante le emergenze, anche se in tali momenti la rete Wi-Fi non dovesse essere affidabile. Qualora la copertura Wi-Fi fosse attiva e funzionante, i dati di posizione in tempo reale, saranno utilizzati dalla sala operativa per conoscere la posizione dei passeggeri e poter coordinare le operazioni di evacuazione in caso di emergenze.</w:t>
      </w:r>
    </w:p>
    <w:p w14:paraId="526C24B3" w14:textId="77777777" w:rsidR="004836A0" w:rsidRDefault="004836A0" w:rsidP="0041231F">
      <w:pPr>
        <w:pStyle w:val="Boby"/>
      </w:pPr>
      <w:r>
        <w:t>L’algoritmo di Routing per la navigazione indoor, darà istruzioni sul percorso migliore da effettuare per raggiungere le destinazioni desiderate, le quali potranno essere dei punti d’interess</w:t>
      </w:r>
      <w:r w:rsidR="00F643FE">
        <w:t>e</w:t>
      </w:r>
      <w:r>
        <w:t>, scelti dai passeggeri durante la navigazione ordinaria, oppure i punti di raccolta, designati dalla centrale operativa e dai piani di evacuazione, durante le operazioni di emergenza.</w:t>
      </w:r>
    </w:p>
    <w:p w14:paraId="19C8BACD" w14:textId="77777777" w:rsidR="004836A0" w:rsidRPr="00F15563" w:rsidRDefault="004836A0" w:rsidP="0041231F">
      <w:pPr>
        <w:pStyle w:val="Boby"/>
      </w:pPr>
    </w:p>
    <w:sectPr w:rsidR="004836A0" w:rsidRPr="00F15563" w:rsidSect="007D72E4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0" w:h="16837"/>
      <w:pgMar w:top="1440" w:right="1247" w:bottom="1440" w:left="1247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2C853C6" w14:textId="77777777" w:rsidR="007716F7" w:rsidRDefault="007716F7" w:rsidP="007D72E4">
      <w:r>
        <w:separator/>
      </w:r>
    </w:p>
  </w:endnote>
  <w:endnote w:type="continuationSeparator" w:id="0">
    <w:p w14:paraId="194CE5DD" w14:textId="77777777" w:rsidR="007716F7" w:rsidRDefault="007716F7" w:rsidP="007D72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Arial Unicode MS"/>
    <w:panose1 w:val="020B0604020202020204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7AA418" w14:textId="77777777" w:rsidR="007D72E4" w:rsidRDefault="007D72E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80A37B" w14:textId="77777777" w:rsidR="007D72E4" w:rsidRDefault="007D72E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A0E035" w14:textId="77777777" w:rsidR="007D72E4" w:rsidRDefault="007D72E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3A322D" w14:textId="77777777" w:rsidR="007716F7" w:rsidRDefault="007716F7" w:rsidP="007D72E4">
      <w:r>
        <w:separator/>
      </w:r>
    </w:p>
  </w:footnote>
  <w:footnote w:type="continuationSeparator" w:id="0">
    <w:p w14:paraId="54381ECA" w14:textId="77777777" w:rsidR="007716F7" w:rsidRDefault="007716F7" w:rsidP="007D72E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A446FD" w14:textId="77777777" w:rsidR="007D72E4" w:rsidRDefault="007D72E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FCEC11" w14:textId="77777777" w:rsidR="007D72E4" w:rsidRDefault="007D72E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972220" w14:textId="77777777" w:rsidR="007D72E4" w:rsidRDefault="007D72E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00000001"/>
    <w:name w:val="WW8Num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OpenSymbol"/>
        <w:color w:val="000000"/>
        <w:sz w:val="24"/>
        <w:szCs w:val="24"/>
        <w:lang w:val="it-IT"/>
      </w:rPr>
    </w:lvl>
    <w:lvl w:ilvl="1">
      <w:start w:val="1"/>
      <w:numFmt w:val="bullet"/>
      <w:lvlText w:val="◦"/>
      <w:lvlJc w:val="left"/>
      <w:pPr>
        <w:tabs>
          <w:tab w:val="num" w:pos="720"/>
        </w:tabs>
        <w:ind w:left="720" w:hanging="360"/>
      </w:pPr>
      <w:rPr>
        <w:rFonts w:ascii="OpenSymbol" w:hAnsi="OpenSymbol" w:cs="OpenSymbol"/>
        <w:color w:val="000000"/>
        <w:sz w:val="24"/>
        <w:szCs w:val="24"/>
        <w:lang w:val="it-IT"/>
      </w:rPr>
    </w:lvl>
    <w:lvl w:ilvl="2">
      <w:start w:val="1"/>
      <w:numFmt w:val="bullet"/>
      <w:lvlText w:val="▪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  <w:color w:val="000000"/>
        <w:sz w:val="24"/>
        <w:szCs w:val="24"/>
        <w:lang w:val="it-I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OpenSymbol"/>
        <w:color w:val="000000"/>
        <w:sz w:val="24"/>
        <w:szCs w:val="24"/>
        <w:lang w:val="it-IT"/>
      </w:rPr>
    </w:lvl>
    <w:lvl w:ilvl="4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/>
        <w:color w:val="000000"/>
        <w:sz w:val="24"/>
        <w:szCs w:val="24"/>
        <w:lang w:val="it-IT"/>
      </w:rPr>
    </w:lvl>
    <w:lvl w:ilvl="5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  <w:color w:val="000000"/>
        <w:sz w:val="24"/>
        <w:szCs w:val="24"/>
        <w:lang w:val="it-IT"/>
      </w:rPr>
    </w:lvl>
    <w:lvl w:ilvl="6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OpenSymbol"/>
        <w:color w:val="000000"/>
        <w:sz w:val="24"/>
        <w:szCs w:val="24"/>
        <w:lang w:val="it-IT"/>
      </w:rPr>
    </w:lvl>
    <w:lvl w:ilvl="7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/>
        <w:color w:val="000000"/>
        <w:sz w:val="24"/>
        <w:szCs w:val="24"/>
        <w:lang w:val="it-IT"/>
      </w:rPr>
    </w:lvl>
    <w:lvl w:ilvl="8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  <w:color w:val="000000"/>
        <w:sz w:val="24"/>
        <w:szCs w:val="24"/>
        <w:lang w:val="it-IT"/>
      </w:rPr>
    </w:lvl>
  </w:abstractNum>
  <w:abstractNum w:abstractNumId="1" w15:restartNumberingAfterBreak="0">
    <w:nsid w:val="00000002"/>
    <w:multiLevelType w:val="multilevel"/>
    <w:tmpl w:val="00000002"/>
    <w:name w:val="WW8Num2"/>
    <w:lvl w:ilvl="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OpenSymbol" w:eastAsia="OpenSymbol" w:hAnsi="OpenSymbol" w:cs="OpenSymbol"/>
        <w:color w:val="000000"/>
        <w:sz w:val="24"/>
        <w:szCs w:val="24"/>
        <w:lang w:val="it-IT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720" w:hanging="360"/>
      </w:pPr>
      <w:rPr>
        <w:rFonts w:ascii="OpenSymbol" w:eastAsia="OpenSymbol" w:hAnsi="OpenSymbol" w:cs="OpenSymbol"/>
        <w:color w:val="000000"/>
        <w:sz w:val="24"/>
        <w:szCs w:val="24"/>
        <w:lang w:val="it-IT"/>
      </w:rPr>
    </w:lvl>
    <w:lvl w:ilvl="2">
      <w:start w:val="2"/>
      <w:numFmt w:val="decimal"/>
      <w:lvlText w:val="%1.%2.%3"/>
      <w:lvlJc w:val="left"/>
      <w:pPr>
        <w:tabs>
          <w:tab w:val="num" w:pos="1080"/>
        </w:tabs>
        <w:ind w:left="1080" w:hanging="360"/>
      </w:pPr>
      <w:rPr>
        <w:rFonts w:ascii="OpenSymbol" w:eastAsia="OpenSymbol" w:hAnsi="OpenSymbol" w:cs="OpenSymbol"/>
        <w:color w:val="000000"/>
        <w:sz w:val="24"/>
        <w:szCs w:val="24"/>
        <w:lang w:val="it-IT"/>
      </w:rPr>
    </w:lvl>
    <w:lvl w:ilvl="3">
      <w:start w:val="1"/>
      <w:numFmt w:val="decimal"/>
      <w:lvlText w:val="%1.%2.%3.%4."/>
      <w:lvlJc w:val="left"/>
      <w:pPr>
        <w:tabs>
          <w:tab w:val="num" w:pos="1440"/>
        </w:tabs>
        <w:ind w:left="1440" w:hanging="360"/>
      </w:pPr>
      <w:rPr>
        <w:rFonts w:ascii="OpenSymbol" w:eastAsia="OpenSymbol" w:hAnsi="OpenSymbol" w:cs="OpenSymbol"/>
        <w:color w:val="000000"/>
        <w:sz w:val="24"/>
        <w:szCs w:val="24"/>
        <w:lang w:val="it-IT"/>
      </w:rPr>
    </w:lvl>
    <w:lvl w:ilvl="4">
      <w:start w:val="1"/>
      <w:numFmt w:val="decimal"/>
      <w:lvlText w:val="%1.%2.%3.%4.%5."/>
      <w:lvlJc w:val="left"/>
      <w:pPr>
        <w:tabs>
          <w:tab w:val="num" w:pos="1800"/>
        </w:tabs>
        <w:ind w:left="1800" w:hanging="360"/>
      </w:pPr>
      <w:rPr>
        <w:rFonts w:ascii="OpenSymbol" w:eastAsia="OpenSymbol" w:hAnsi="OpenSymbol" w:cs="OpenSymbol"/>
        <w:color w:val="000000"/>
        <w:sz w:val="24"/>
        <w:szCs w:val="24"/>
        <w:lang w:val="it-IT"/>
      </w:rPr>
    </w:lvl>
    <w:lvl w:ilvl="5">
      <w:start w:val="1"/>
      <w:numFmt w:val="decimal"/>
      <w:lvlText w:val="%1.%2.%3.%4.%5.%6."/>
      <w:lvlJc w:val="left"/>
      <w:pPr>
        <w:tabs>
          <w:tab w:val="num" w:pos="2160"/>
        </w:tabs>
        <w:ind w:left="2160" w:hanging="360"/>
      </w:pPr>
      <w:rPr>
        <w:rFonts w:ascii="OpenSymbol" w:eastAsia="OpenSymbol" w:hAnsi="OpenSymbol" w:cs="OpenSymbol"/>
        <w:color w:val="000000"/>
        <w:sz w:val="24"/>
        <w:szCs w:val="24"/>
        <w:lang w:val="it-IT"/>
      </w:rPr>
    </w:lvl>
    <w:lvl w:ilvl="6">
      <w:start w:val="1"/>
      <w:numFmt w:val="decimal"/>
      <w:lvlText w:val="%1.%2.%3.%4.%5.%6.%7."/>
      <w:lvlJc w:val="left"/>
      <w:pPr>
        <w:tabs>
          <w:tab w:val="num" w:pos="2520"/>
        </w:tabs>
        <w:ind w:left="2520" w:hanging="360"/>
      </w:pPr>
      <w:rPr>
        <w:rFonts w:ascii="OpenSymbol" w:eastAsia="OpenSymbol" w:hAnsi="OpenSymbol" w:cs="OpenSymbol"/>
        <w:color w:val="000000"/>
        <w:sz w:val="24"/>
        <w:szCs w:val="24"/>
        <w:lang w:val="it-IT"/>
      </w:rPr>
    </w:lvl>
    <w:lvl w:ilvl="7">
      <w:start w:val="1"/>
      <w:numFmt w:val="decimal"/>
      <w:lvlText w:val="%1.%2.%3.%4.%5.%6.%7.%8."/>
      <w:lvlJc w:val="left"/>
      <w:pPr>
        <w:tabs>
          <w:tab w:val="num" w:pos="2880"/>
        </w:tabs>
        <w:ind w:left="2880" w:hanging="360"/>
      </w:pPr>
      <w:rPr>
        <w:rFonts w:ascii="OpenSymbol" w:eastAsia="OpenSymbol" w:hAnsi="OpenSymbol" w:cs="OpenSymbol"/>
        <w:color w:val="000000"/>
        <w:sz w:val="24"/>
        <w:szCs w:val="24"/>
        <w:lang w:val="it-IT"/>
      </w:rPr>
    </w:lvl>
    <w:lvl w:ilvl="8">
      <w:start w:val="1"/>
      <w:numFmt w:val="decimal"/>
      <w:lvlText w:val="%1.%2.%3.%4.%5.%6.%7.%8.%9."/>
      <w:lvlJc w:val="left"/>
      <w:pPr>
        <w:tabs>
          <w:tab w:val="num" w:pos="3240"/>
        </w:tabs>
        <w:ind w:left="3240" w:hanging="360"/>
      </w:pPr>
      <w:rPr>
        <w:rFonts w:ascii="OpenSymbol" w:eastAsia="OpenSymbol" w:hAnsi="OpenSymbol" w:cs="OpenSymbol"/>
        <w:color w:val="000000"/>
        <w:sz w:val="24"/>
        <w:szCs w:val="24"/>
        <w:lang w:val="it-IT"/>
      </w:rPr>
    </w:lvl>
  </w:abstractNum>
  <w:abstractNum w:abstractNumId="2" w15:restartNumberingAfterBreak="0">
    <w:nsid w:val="00000003"/>
    <w:multiLevelType w:val="multilevel"/>
    <w:tmpl w:val="00000003"/>
    <w:name w:val="WW8Num3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OpenSymbol" w:eastAsia="OpenSymbol" w:hAnsi="OpenSymbol" w:cs="OpenSymbol"/>
        <w:color w:val="000000"/>
        <w:sz w:val="24"/>
        <w:szCs w:val="24"/>
        <w:lang w:val="it-IT"/>
      </w:rPr>
    </w:lvl>
    <w:lvl w:ilvl="1">
      <w:start w:val="4"/>
      <w:numFmt w:val="decimal"/>
      <w:lvlText w:val="%1.%2"/>
      <w:lvlJc w:val="left"/>
      <w:pPr>
        <w:tabs>
          <w:tab w:val="num" w:pos="720"/>
        </w:tabs>
        <w:ind w:left="720" w:hanging="360"/>
      </w:pPr>
      <w:rPr>
        <w:rFonts w:ascii="OpenSymbol" w:eastAsia="OpenSymbol" w:hAnsi="OpenSymbol" w:cs="OpenSymbol"/>
        <w:color w:val="000000"/>
        <w:sz w:val="24"/>
        <w:szCs w:val="24"/>
        <w:lang w:val="it-IT"/>
      </w:rPr>
    </w:lvl>
    <w:lvl w:ilvl="2">
      <w:start w:val="1"/>
      <w:numFmt w:val="decimal"/>
      <w:lvlText w:val="%1.%2.%3."/>
      <w:lvlJc w:val="left"/>
      <w:pPr>
        <w:tabs>
          <w:tab w:val="num" w:pos="1080"/>
        </w:tabs>
        <w:ind w:left="1080" w:hanging="360"/>
      </w:pPr>
      <w:rPr>
        <w:rFonts w:ascii="OpenSymbol" w:eastAsia="OpenSymbol" w:hAnsi="OpenSymbol" w:cs="OpenSymbol"/>
        <w:color w:val="000000"/>
        <w:sz w:val="24"/>
        <w:szCs w:val="24"/>
        <w:lang w:val="it-IT"/>
      </w:rPr>
    </w:lvl>
    <w:lvl w:ilvl="3">
      <w:start w:val="1"/>
      <w:numFmt w:val="decimal"/>
      <w:lvlText w:val="%1.%2.%3.%4."/>
      <w:lvlJc w:val="left"/>
      <w:pPr>
        <w:tabs>
          <w:tab w:val="num" w:pos="1440"/>
        </w:tabs>
        <w:ind w:left="1440" w:hanging="360"/>
      </w:pPr>
      <w:rPr>
        <w:rFonts w:ascii="OpenSymbol" w:eastAsia="OpenSymbol" w:hAnsi="OpenSymbol" w:cs="OpenSymbol"/>
        <w:color w:val="000000"/>
        <w:sz w:val="24"/>
        <w:szCs w:val="24"/>
        <w:lang w:val="it-IT"/>
      </w:rPr>
    </w:lvl>
    <w:lvl w:ilvl="4">
      <w:start w:val="1"/>
      <w:numFmt w:val="decimal"/>
      <w:lvlText w:val="%1.%2.%3.%4.%5."/>
      <w:lvlJc w:val="left"/>
      <w:pPr>
        <w:tabs>
          <w:tab w:val="num" w:pos="1800"/>
        </w:tabs>
        <w:ind w:left="1800" w:hanging="360"/>
      </w:pPr>
      <w:rPr>
        <w:rFonts w:ascii="OpenSymbol" w:eastAsia="OpenSymbol" w:hAnsi="OpenSymbol" w:cs="OpenSymbol"/>
        <w:color w:val="000000"/>
        <w:sz w:val="24"/>
        <w:szCs w:val="24"/>
        <w:lang w:val="it-IT"/>
      </w:rPr>
    </w:lvl>
    <w:lvl w:ilvl="5">
      <w:start w:val="1"/>
      <w:numFmt w:val="decimal"/>
      <w:lvlText w:val="%1.%2.%3.%4.%5.%6."/>
      <w:lvlJc w:val="left"/>
      <w:pPr>
        <w:tabs>
          <w:tab w:val="num" w:pos="2160"/>
        </w:tabs>
        <w:ind w:left="2160" w:hanging="360"/>
      </w:pPr>
      <w:rPr>
        <w:rFonts w:ascii="OpenSymbol" w:eastAsia="OpenSymbol" w:hAnsi="OpenSymbol" w:cs="OpenSymbol"/>
        <w:color w:val="000000"/>
        <w:sz w:val="24"/>
        <w:szCs w:val="24"/>
        <w:lang w:val="it-IT"/>
      </w:rPr>
    </w:lvl>
    <w:lvl w:ilvl="6">
      <w:start w:val="1"/>
      <w:numFmt w:val="decimal"/>
      <w:lvlText w:val="%1.%2.%3.%4.%5.%6.%7."/>
      <w:lvlJc w:val="left"/>
      <w:pPr>
        <w:tabs>
          <w:tab w:val="num" w:pos="2520"/>
        </w:tabs>
        <w:ind w:left="2520" w:hanging="360"/>
      </w:pPr>
      <w:rPr>
        <w:rFonts w:ascii="OpenSymbol" w:eastAsia="OpenSymbol" w:hAnsi="OpenSymbol" w:cs="OpenSymbol"/>
        <w:color w:val="000000"/>
        <w:sz w:val="24"/>
        <w:szCs w:val="24"/>
        <w:lang w:val="it-IT"/>
      </w:rPr>
    </w:lvl>
    <w:lvl w:ilvl="7">
      <w:start w:val="1"/>
      <w:numFmt w:val="decimal"/>
      <w:lvlText w:val="%1.%2.%3.%4.%5.%6.%7.%8."/>
      <w:lvlJc w:val="left"/>
      <w:pPr>
        <w:tabs>
          <w:tab w:val="num" w:pos="2880"/>
        </w:tabs>
        <w:ind w:left="2880" w:hanging="360"/>
      </w:pPr>
      <w:rPr>
        <w:rFonts w:ascii="OpenSymbol" w:eastAsia="OpenSymbol" w:hAnsi="OpenSymbol" w:cs="OpenSymbol"/>
        <w:color w:val="000000"/>
        <w:sz w:val="24"/>
        <w:szCs w:val="24"/>
        <w:lang w:val="it-IT"/>
      </w:rPr>
    </w:lvl>
    <w:lvl w:ilvl="8">
      <w:start w:val="1"/>
      <w:numFmt w:val="decimal"/>
      <w:lvlText w:val="%1.%2.%3.%4.%5.%6.%7.%8.%9."/>
      <w:lvlJc w:val="left"/>
      <w:pPr>
        <w:tabs>
          <w:tab w:val="num" w:pos="3240"/>
        </w:tabs>
        <w:ind w:left="3240" w:hanging="360"/>
      </w:pPr>
      <w:rPr>
        <w:rFonts w:ascii="OpenSymbol" w:eastAsia="OpenSymbol" w:hAnsi="OpenSymbol" w:cs="OpenSymbol"/>
        <w:color w:val="000000"/>
        <w:sz w:val="24"/>
        <w:szCs w:val="24"/>
        <w:lang w:val="it-IT"/>
      </w:rPr>
    </w:lvl>
  </w:abstractNum>
  <w:abstractNum w:abstractNumId="3" w15:restartNumberingAfterBreak="0">
    <w:nsid w:val="00000004"/>
    <w:multiLevelType w:val="multilevel"/>
    <w:tmpl w:val="00000004"/>
    <w:name w:val="WW8Num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OpenSymbol"/>
        <w:color w:val="000000"/>
        <w:sz w:val="24"/>
        <w:szCs w:val="24"/>
        <w:lang w:val="it-IT"/>
      </w:rPr>
    </w:lvl>
    <w:lvl w:ilvl="1">
      <w:start w:val="1"/>
      <w:numFmt w:val="bullet"/>
      <w:lvlText w:val="◦"/>
      <w:lvlJc w:val="left"/>
      <w:pPr>
        <w:tabs>
          <w:tab w:val="num" w:pos="720"/>
        </w:tabs>
        <w:ind w:left="720" w:hanging="360"/>
      </w:pPr>
      <w:rPr>
        <w:rFonts w:ascii="OpenSymbol" w:hAnsi="OpenSymbol" w:cs="OpenSymbol"/>
        <w:color w:val="000000"/>
        <w:sz w:val="24"/>
        <w:szCs w:val="24"/>
        <w:lang w:val="it-IT"/>
      </w:rPr>
    </w:lvl>
    <w:lvl w:ilvl="2">
      <w:start w:val="1"/>
      <w:numFmt w:val="bullet"/>
      <w:lvlText w:val="▪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  <w:color w:val="000000"/>
        <w:sz w:val="24"/>
        <w:szCs w:val="24"/>
        <w:lang w:val="it-I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OpenSymbol"/>
        <w:color w:val="000000"/>
        <w:sz w:val="24"/>
        <w:szCs w:val="24"/>
        <w:lang w:val="it-IT"/>
      </w:rPr>
    </w:lvl>
    <w:lvl w:ilvl="4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/>
        <w:color w:val="000000"/>
        <w:sz w:val="24"/>
        <w:szCs w:val="24"/>
        <w:lang w:val="it-IT"/>
      </w:rPr>
    </w:lvl>
    <w:lvl w:ilvl="5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  <w:color w:val="000000"/>
        <w:sz w:val="24"/>
        <w:szCs w:val="24"/>
        <w:lang w:val="it-IT"/>
      </w:rPr>
    </w:lvl>
    <w:lvl w:ilvl="6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OpenSymbol"/>
        <w:color w:val="000000"/>
        <w:sz w:val="24"/>
        <w:szCs w:val="24"/>
        <w:lang w:val="it-IT"/>
      </w:rPr>
    </w:lvl>
    <w:lvl w:ilvl="7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/>
        <w:color w:val="000000"/>
        <w:sz w:val="24"/>
        <w:szCs w:val="24"/>
        <w:lang w:val="it-IT"/>
      </w:rPr>
    </w:lvl>
    <w:lvl w:ilvl="8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  <w:color w:val="000000"/>
        <w:sz w:val="24"/>
        <w:szCs w:val="24"/>
        <w:lang w:val="it-IT"/>
      </w:rPr>
    </w:lvl>
  </w:abstractNum>
  <w:abstractNum w:abstractNumId="4" w15:restartNumberingAfterBreak="0">
    <w:nsid w:val="00000005"/>
    <w:multiLevelType w:val="multilevel"/>
    <w:tmpl w:val="00000005"/>
    <w:name w:val="WW8Num5"/>
    <w:lvl w:ilvl="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OpenSymbol" w:eastAsia="OpenSymbol" w:hAnsi="OpenSymbol" w:cs="OpenSymbol"/>
        <w:color w:val="000000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720" w:hanging="360"/>
      </w:pPr>
      <w:rPr>
        <w:rFonts w:ascii="OpenSymbol" w:eastAsia="OpenSymbol" w:hAnsi="OpenSymbol" w:cs="OpenSymbol"/>
        <w:color w:val="000000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1080" w:hanging="360"/>
      </w:pPr>
      <w:rPr>
        <w:rFonts w:ascii="OpenSymbol" w:eastAsia="OpenSymbol" w:hAnsi="OpenSymbol" w:cs="OpenSymbol"/>
        <w:color w:val="000000"/>
      </w:rPr>
    </w:lvl>
    <w:lvl w:ilvl="3">
      <w:start w:val="1"/>
      <w:numFmt w:val="decimal"/>
      <w:lvlText w:val="%1.%2.%3.%4."/>
      <w:lvlJc w:val="left"/>
      <w:pPr>
        <w:tabs>
          <w:tab w:val="num" w:pos="1440"/>
        </w:tabs>
        <w:ind w:left="1440" w:hanging="360"/>
      </w:pPr>
      <w:rPr>
        <w:rFonts w:ascii="OpenSymbol" w:eastAsia="OpenSymbol" w:hAnsi="OpenSymbol" w:cs="OpenSymbol"/>
        <w:color w:val="000000"/>
      </w:rPr>
    </w:lvl>
    <w:lvl w:ilvl="4">
      <w:start w:val="1"/>
      <w:numFmt w:val="decimal"/>
      <w:lvlText w:val="%1.%2.%3.%4.%5."/>
      <w:lvlJc w:val="left"/>
      <w:pPr>
        <w:tabs>
          <w:tab w:val="num" w:pos="1800"/>
        </w:tabs>
        <w:ind w:left="1800" w:hanging="360"/>
      </w:pPr>
      <w:rPr>
        <w:rFonts w:ascii="OpenSymbol" w:eastAsia="OpenSymbol" w:hAnsi="OpenSymbol" w:cs="OpenSymbol"/>
        <w:color w:val="000000"/>
      </w:rPr>
    </w:lvl>
    <w:lvl w:ilvl="5">
      <w:start w:val="1"/>
      <w:numFmt w:val="decimal"/>
      <w:lvlText w:val="%1.%2.%3.%4.%5.%6."/>
      <w:lvlJc w:val="left"/>
      <w:pPr>
        <w:tabs>
          <w:tab w:val="num" w:pos="2160"/>
        </w:tabs>
        <w:ind w:left="2160" w:hanging="360"/>
      </w:pPr>
      <w:rPr>
        <w:rFonts w:ascii="OpenSymbol" w:eastAsia="OpenSymbol" w:hAnsi="OpenSymbol" w:cs="OpenSymbol"/>
        <w:color w:val="000000"/>
      </w:rPr>
    </w:lvl>
    <w:lvl w:ilvl="6">
      <w:start w:val="1"/>
      <w:numFmt w:val="decimal"/>
      <w:lvlText w:val="%1.%2.%3.%4.%5.%6.%7."/>
      <w:lvlJc w:val="left"/>
      <w:pPr>
        <w:tabs>
          <w:tab w:val="num" w:pos="2520"/>
        </w:tabs>
        <w:ind w:left="2520" w:hanging="360"/>
      </w:pPr>
      <w:rPr>
        <w:rFonts w:ascii="OpenSymbol" w:eastAsia="OpenSymbol" w:hAnsi="OpenSymbol" w:cs="OpenSymbol"/>
        <w:color w:val="000000"/>
      </w:rPr>
    </w:lvl>
    <w:lvl w:ilvl="7">
      <w:start w:val="1"/>
      <w:numFmt w:val="decimal"/>
      <w:lvlText w:val="%1.%2.%3.%4.%5.%6.%7.%8."/>
      <w:lvlJc w:val="left"/>
      <w:pPr>
        <w:tabs>
          <w:tab w:val="num" w:pos="2880"/>
        </w:tabs>
        <w:ind w:left="2880" w:hanging="360"/>
      </w:pPr>
      <w:rPr>
        <w:rFonts w:ascii="OpenSymbol" w:eastAsia="OpenSymbol" w:hAnsi="OpenSymbol" w:cs="OpenSymbol"/>
        <w:color w:val="000000"/>
      </w:rPr>
    </w:lvl>
    <w:lvl w:ilvl="8">
      <w:start w:val="1"/>
      <w:numFmt w:val="decimal"/>
      <w:lvlText w:val="%1.%2.%3.%4.%5.%6.%7.%8.%9."/>
      <w:lvlJc w:val="left"/>
      <w:pPr>
        <w:tabs>
          <w:tab w:val="num" w:pos="3240"/>
        </w:tabs>
        <w:ind w:left="3240" w:hanging="360"/>
      </w:pPr>
      <w:rPr>
        <w:rFonts w:ascii="OpenSymbol" w:eastAsia="OpenSymbol" w:hAnsi="OpenSymbol" w:cs="OpenSymbol"/>
        <w:color w:val="000000"/>
      </w:rPr>
    </w:lvl>
  </w:abstractNum>
  <w:abstractNum w:abstractNumId="5" w15:restartNumberingAfterBreak="0">
    <w:nsid w:val="00000006"/>
    <w:multiLevelType w:val="multilevel"/>
    <w:tmpl w:val="00000006"/>
    <w:name w:val="WW8Num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1080" w:hanging="360"/>
      </w:pPr>
    </w:lvl>
    <w:lvl w:ilvl="2">
      <w:start w:val="3"/>
      <w:numFmt w:val="decimal"/>
      <w:lvlText w:val="%1.%2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3600"/>
        </w:tabs>
        <w:ind w:left="3600" w:hanging="360"/>
      </w:pPr>
    </w:lvl>
  </w:abstractNum>
  <w:abstractNum w:abstractNumId="6" w15:restartNumberingAfterBreak="0">
    <w:nsid w:val="00000007"/>
    <w:multiLevelType w:val="multilevel"/>
    <w:tmpl w:val="00000007"/>
    <w:name w:val="WW8Num7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%1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3600"/>
        </w:tabs>
        <w:ind w:left="3600" w:hanging="360"/>
      </w:pPr>
    </w:lvl>
  </w:abstractNum>
  <w:abstractNum w:abstractNumId="7" w15:restartNumberingAfterBreak="0">
    <w:nsid w:val="00000008"/>
    <w:multiLevelType w:val="multilevel"/>
    <w:tmpl w:val="00000008"/>
    <w:name w:val="WW8Num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%1.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3600"/>
        </w:tabs>
        <w:ind w:left="3600" w:hanging="360"/>
      </w:pPr>
    </w:lvl>
  </w:abstractNum>
  <w:abstractNum w:abstractNumId="8" w15:restartNumberingAfterBreak="0">
    <w:nsid w:val="00000009"/>
    <w:multiLevelType w:val="multilevel"/>
    <w:tmpl w:val="00000009"/>
    <w:name w:val="WW8Num9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9" w15:restartNumberingAfterBreak="0">
    <w:nsid w:val="0000000A"/>
    <w:multiLevelType w:val="multilevel"/>
    <w:tmpl w:val="0000000A"/>
    <w:name w:val="WW8Num1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"/>
      <w:numFmt w:val="decimal"/>
      <w:lvlText w:val="%1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3600"/>
        </w:tabs>
        <w:ind w:left="3600" w:hanging="360"/>
      </w:pPr>
    </w:lvl>
  </w:abstractNum>
  <w:abstractNum w:abstractNumId="10" w15:restartNumberingAfterBreak="0">
    <w:nsid w:val="0000000B"/>
    <w:multiLevelType w:val="multilevel"/>
    <w:tmpl w:val="0000000B"/>
    <w:name w:val="WW8Num11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5"/>
      <w:numFmt w:val="decimal"/>
      <w:lvlText w:val="%1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3600"/>
        </w:tabs>
        <w:ind w:left="3600" w:hanging="360"/>
      </w:pPr>
    </w:lvl>
  </w:abstractNum>
  <w:abstractNum w:abstractNumId="11" w15:restartNumberingAfterBreak="0">
    <w:nsid w:val="0000000C"/>
    <w:multiLevelType w:val="multilevel"/>
    <w:tmpl w:val="0000000C"/>
    <w:name w:val="WW8Num1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3600"/>
        </w:tabs>
        <w:ind w:left="3600" w:hanging="360"/>
      </w:pPr>
    </w:lvl>
  </w:abstractNum>
  <w:abstractNum w:abstractNumId="12" w15:restartNumberingAfterBreak="0">
    <w:nsid w:val="0000000D"/>
    <w:multiLevelType w:val="multilevel"/>
    <w:tmpl w:val="0000000D"/>
    <w:name w:val="WW8Num13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3600"/>
        </w:tabs>
        <w:ind w:left="3600" w:hanging="360"/>
      </w:pPr>
    </w:lvl>
  </w:abstractNum>
  <w:abstractNum w:abstractNumId="13" w15:restartNumberingAfterBreak="0">
    <w:nsid w:val="0000000E"/>
    <w:multiLevelType w:val="multilevel"/>
    <w:tmpl w:val="0000000E"/>
    <w:name w:val="WW8Num1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1080" w:hanging="360"/>
      </w:pPr>
    </w:lvl>
    <w:lvl w:ilvl="2">
      <w:start w:val="2"/>
      <w:numFmt w:val="decimal"/>
      <w:lvlText w:val="%1.%2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3600"/>
        </w:tabs>
        <w:ind w:left="3600" w:hanging="360"/>
      </w:pPr>
    </w:lvl>
  </w:abstractNum>
  <w:abstractNum w:abstractNumId="14" w15:restartNumberingAfterBreak="0">
    <w:nsid w:val="0000000F"/>
    <w:multiLevelType w:val="multilevel"/>
    <w:tmpl w:val="0000000F"/>
    <w:name w:val="WW8Num1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15" w15:restartNumberingAfterBreak="0">
    <w:nsid w:val="00000010"/>
    <w:multiLevelType w:val="multilevel"/>
    <w:tmpl w:val="00000010"/>
    <w:name w:val="WW8Num1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1080" w:hanging="360"/>
      </w:pPr>
    </w:lvl>
    <w:lvl w:ilvl="2">
      <w:start w:val="3"/>
      <w:numFmt w:val="decimal"/>
      <w:lvlText w:val="%1.%2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3600"/>
        </w:tabs>
        <w:ind w:left="3600" w:hanging="360"/>
      </w:pPr>
    </w:lvl>
  </w:abstractNum>
  <w:abstractNum w:abstractNumId="16" w15:restartNumberingAfterBreak="0">
    <w:nsid w:val="00000011"/>
    <w:multiLevelType w:val="multilevel"/>
    <w:tmpl w:val="00000011"/>
    <w:name w:val="WW8Num17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%1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3600"/>
        </w:tabs>
        <w:ind w:left="3600" w:hanging="360"/>
      </w:pPr>
    </w:lvl>
  </w:abstractNum>
  <w:abstractNum w:abstractNumId="17" w15:restartNumberingAfterBreak="0">
    <w:nsid w:val="00000012"/>
    <w:multiLevelType w:val="multilevel"/>
    <w:tmpl w:val="00000012"/>
    <w:name w:val="WW8Num1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%1.%2."/>
      <w:lvlJc w:val="left"/>
      <w:pPr>
        <w:tabs>
          <w:tab w:val="num" w:pos="1080"/>
        </w:tabs>
        <w:ind w:left="1080" w:hanging="360"/>
      </w:pPr>
    </w:lvl>
    <w:lvl w:ilvl="2">
      <w:start w:val="2"/>
      <w:numFmt w:val="decimal"/>
      <w:lvlText w:val="%1.%2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3600"/>
        </w:tabs>
        <w:ind w:left="3600" w:hanging="360"/>
      </w:pPr>
    </w:lvl>
  </w:abstractNum>
  <w:abstractNum w:abstractNumId="18" w15:restartNumberingAfterBreak="0">
    <w:nsid w:val="00000013"/>
    <w:multiLevelType w:val="multilevel"/>
    <w:tmpl w:val="00000013"/>
    <w:name w:val="WW8Num19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%1.%2."/>
      <w:lvlJc w:val="left"/>
      <w:pPr>
        <w:tabs>
          <w:tab w:val="num" w:pos="1080"/>
        </w:tabs>
        <w:ind w:left="1080" w:hanging="360"/>
      </w:pPr>
    </w:lvl>
    <w:lvl w:ilvl="2">
      <w:start w:val="3"/>
      <w:numFmt w:val="decimal"/>
      <w:lvlText w:val="%1.%2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3600"/>
        </w:tabs>
        <w:ind w:left="3600" w:hanging="360"/>
      </w:pPr>
    </w:lvl>
  </w:abstractNum>
  <w:abstractNum w:abstractNumId="19" w15:restartNumberingAfterBreak="0">
    <w:nsid w:val="00000014"/>
    <w:multiLevelType w:val="multilevel"/>
    <w:tmpl w:val="00000014"/>
    <w:name w:val="WW8Num2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%1.%2."/>
      <w:lvlJc w:val="left"/>
      <w:pPr>
        <w:tabs>
          <w:tab w:val="num" w:pos="1080"/>
        </w:tabs>
        <w:ind w:left="1080" w:hanging="360"/>
      </w:pPr>
    </w:lvl>
    <w:lvl w:ilvl="2">
      <w:start w:val="4"/>
      <w:numFmt w:val="decimal"/>
      <w:lvlText w:val="%1.%2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3600"/>
        </w:tabs>
        <w:ind w:left="3600" w:hanging="360"/>
      </w:pPr>
    </w:lvl>
  </w:abstractNum>
  <w:abstractNum w:abstractNumId="20" w15:restartNumberingAfterBreak="0">
    <w:nsid w:val="00000015"/>
    <w:multiLevelType w:val="multilevel"/>
    <w:tmpl w:val="00000015"/>
    <w:name w:val="WW8Num21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%1.%2."/>
      <w:lvlJc w:val="left"/>
      <w:pPr>
        <w:tabs>
          <w:tab w:val="num" w:pos="1080"/>
        </w:tabs>
        <w:ind w:left="1080" w:hanging="360"/>
      </w:pPr>
    </w:lvl>
    <w:lvl w:ilvl="2">
      <w:start w:val="5"/>
      <w:numFmt w:val="decimal"/>
      <w:lvlText w:val="%1.%2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3600"/>
        </w:tabs>
        <w:ind w:left="3600" w:hanging="360"/>
      </w:pPr>
    </w:lvl>
  </w:abstractNum>
  <w:abstractNum w:abstractNumId="21" w15:restartNumberingAfterBreak="0">
    <w:nsid w:val="00000016"/>
    <w:multiLevelType w:val="multilevel"/>
    <w:tmpl w:val="00000016"/>
    <w:name w:val="WW8Num2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%1.%2."/>
      <w:lvlJc w:val="left"/>
      <w:pPr>
        <w:tabs>
          <w:tab w:val="num" w:pos="1080"/>
        </w:tabs>
        <w:ind w:left="1080" w:hanging="360"/>
      </w:pPr>
    </w:lvl>
    <w:lvl w:ilvl="2">
      <w:start w:val="6"/>
      <w:numFmt w:val="decimal"/>
      <w:lvlText w:val="%1.%2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3600"/>
        </w:tabs>
        <w:ind w:left="3600" w:hanging="360"/>
      </w:pPr>
    </w:lvl>
  </w:abstractNum>
  <w:abstractNum w:abstractNumId="22" w15:restartNumberingAfterBreak="0">
    <w:nsid w:val="00000017"/>
    <w:multiLevelType w:val="multilevel"/>
    <w:tmpl w:val="00000017"/>
    <w:name w:val="WW8Num23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%1.%2."/>
      <w:lvlJc w:val="left"/>
      <w:pPr>
        <w:tabs>
          <w:tab w:val="num" w:pos="1080"/>
        </w:tabs>
        <w:ind w:left="1080" w:hanging="360"/>
      </w:pPr>
    </w:lvl>
    <w:lvl w:ilvl="2">
      <w:start w:val="7"/>
      <w:numFmt w:val="decimal"/>
      <w:lvlText w:val="%1.%2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3600"/>
        </w:tabs>
        <w:ind w:left="3600" w:hanging="360"/>
      </w:pPr>
    </w:lvl>
  </w:abstractNum>
  <w:abstractNum w:abstractNumId="23" w15:restartNumberingAfterBreak="0">
    <w:nsid w:val="00000018"/>
    <w:multiLevelType w:val="multilevel"/>
    <w:tmpl w:val="00000018"/>
    <w:name w:val="WW8Num2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%1.%2."/>
      <w:lvlJc w:val="left"/>
      <w:pPr>
        <w:tabs>
          <w:tab w:val="num" w:pos="1080"/>
        </w:tabs>
        <w:ind w:left="1080" w:hanging="360"/>
      </w:pPr>
    </w:lvl>
    <w:lvl w:ilvl="2">
      <w:start w:val="8"/>
      <w:numFmt w:val="decimal"/>
      <w:lvlText w:val="%1.%2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3600"/>
        </w:tabs>
        <w:ind w:left="3600" w:hanging="360"/>
      </w:pPr>
    </w:lvl>
  </w:abstractNum>
  <w:abstractNum w:abstractNumId="24" w15:restartNumberingAfterBreak="0">
    <w:nsid w:val="00000019"/>
    <w:multiLevelType w:val="multilevel"/>
    <w:tmpl w:val="00000019"/>
    <w:name w:val="WW8Num25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3600"/>
        </w:tabs>
        <w:ind w:left="3600" w:hanging="360"/>
      </w:pPr>
    </w:lvl>
  </w:abstractNum>
  <w:abstractNum w:abstractNumId="25" w15:restartNumberingAfterBreak="0">
    <w:nsid w:val="0000001A"/>
    <w:multiLevelType w:val="multilevel"/>
    <w:tmpl w:val="0000001A"/>
    <w:name w:val="WW8Num2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%1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3600"/>
        </w:tabs>
        <w:ind w:left="3600" w:hanging="360"/>
      </w:pPr>
    </w:lvl>
  </w:abstractNum>
  <w:abstractNum w:abstractNumId="26" w15:restartNumberingAfterBreak="0">
    <w:nsid w:val="0000001B"/>
    <w:multiLevelType w:val="multilevel"/>
    <w:tmpl w:val="0000001B"/>
    <w:name w:val="WW8Num27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27" w15:restartNumberingAfterBreak="0">
    <w:nsid w:val="0000001C"/>
    <w:multiLevelType w:val="multilevel"/>
    <w:tmpl w:val="0000001C"/>
    <w:name w:val="WW8Num2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"/>
      <w:numFmt w:val="decimal"/>
      <w:lvlText w:val="%1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3600"/>
        </w:tabs>
        <w:ind w:left="3600" w:hanging="360"/>
      </w:pPr>
    </w:lvl>
  </w:abstractNum>
  <w:abstractNum w:abstractNumId="28" w15:restartNumberingAfterBreak="0">
    <w:nsid w:val="0000001D"/>
    <w:multiLevelType w:val="multilevel"/>
    <w:tmpl w:val="0000001D"/>
    <w:name w:val="WW8Num29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5"/>
      <w:numFmt w:val="decimal"/>
      <w:lvlText w:val="%1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3600"/>
        </w:tabs>
        <w:ind w:left="3600" w:hanging="360"/>
      </w:pPr>
    </w:lvl>
  </w:abstractNum>
  <w:abstractNum w:abstractNumId="29" w15:restartNumberingAfterBreak="0">
    <w:nsid w:val="0000001E"/>
    <w:multiLevelType w:val="multilevel"/>
    <w:tmpl w:val="0000001E"/>
    <w:name w:val="WW8Num3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6"/>
      <w:numFmt w:val="decimal"/>
      <w:lvlText w:val="%1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3600"/>
        </w:tabs>
        <w:ind w:left="3600" w:hanging="360"/>
      </w:pPr>
    </w:lvl>
  </w:abstractNum>
  <w:abstractNum w:abstractNumId="30" w15:restartNumberingAfterBreak="0">
    <w:nsid w:val="0000001F"/>
    <w:multiLevelType w:val="multilevel"/>
    <w:tmpl w:val="0000001F"/>
    <w:name w:val="WW8Num3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00"/>
      <w:numFmt w:val="lowerRoman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1" w15:restartNumberingAfterBreak="0">
    <w:nsid w:val="00000020"/>
    <w:multiLevelType w:val="multilevel"/>
    <w:tmpl w:val="00000020"/>
    <w:name w:val="WW8Num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500"/>
      <w:numFmt w:val="lowerRoman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2" w15:restartNumberingAfterBreak="0">
    <w:nsid w:val="148141C5"/>
    <w:multiLevelType w:val="multilevel"/>
    <w:tmpl w:val="EAD2FCE4"/>
    <w:lvl w:ilvl="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OpenSymbol" w:eastAsia="OpenSymbol" w:hAnsi="OpenSymbol" w:cs="OpenSymbol"/>
        <w:color w:val="000000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720" w:hanging="360"/>
      </w:pPr>
      <w:rPr>
        <w:rFonts w:ascii="OpenSymbol" w:eastAsia="OpenSymbol" w:hAnsi="OpenSymbol" w:cs="OpenSymbol"/>
        <w:color w:val="000000"/>
      </w:rPr>
    </w:lvl>
    <w:lvl w:ilvl="2">
      <w:start w:val="1"/>
      <w:numFmt w:val="bullet"/>
      <w:lvlText w:val=""/>
      <w:lvlJc w:val="left"/>
      <w:pPr>
        <w:ind w:left="1671" w:hanging="360"/>
      </w:pPr>
      <w:rPr>
        <w:rFonts w:ascii="Symbol" w:hAnsi="Symbol" w:hint="default"/>
        <w:color w:val="000000"/>
      </w:rPr>
    </w:lvl>
    <w:lvl w:ilvl="3">
      <w:start w:val="1"/>
      <w:numFmt w:val="decimal"/>
      <w:lvlText w:val="%1.%2.%3.%4."/>
      <w:lvlJc w:val="left"/>
      <w:pPr>
        <w:tabs>
          <w:tab w:val="num" w:pos="1440"/>
        </w:tabs>
        <w:ind w:left="1440" w:hanging="360"/>
      </w:pPr>
      <w:rPr>
        <w:rFonts w:ascii="OpenSymbol" w:eastAsia="OpenSymbol" w:hAnsi="OpenSymbol" w:cs="OpenSymbol"/>
        <w:color w:val="000000"/>
      </w:rPr>
    </w:lvl>
    <w:lvl w:ilvl="4">
      <w:start w:val="1"/>
      <w:numFmt w:val="decimal"/>
      <w:lvlText w:val="%1.%2.%3.%4.%5."/>
      <w:lvlJc w:val="left"/>
      <w:pPr>
        <w:tabs>
          <w:tab w:val="num" w:pos="1800"/>
        </w:tabs>
        <w:ind w:left="1800" w:hanging="360"/>
      </w:pPr>
      <w:rPr>
        <w:rFonts w:ascii="OpenSymbol" w:eastAsia="OpenSymbol" w:hAnsi="OpenSymbol" w:cs="OpenSymbol"/>
        <w:color w:val="000000"/>
      </w:rPr>
    </w:lvl>
    <w:lvl w:ilvl="5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color w:val="000000"/>
      </w:rPr>
    </w:lvl>
    <w:lvl w:ilvl="6">
      <w:start w:val="1"/>
      <w:numFmt w:val="decimal"/>
      <w:lvlText w:val="%1.%2.%3.%4.%5.%6.%7."/>
      <w:lvlJc w:val="left"/>
      <w:pPr>
        <w:tabs>
          <w:tab w:val="num" w:pos="2520"/>
        </w:tabs>
        <w:ind w:left="2520" w:hanging="360"/>
      </w:pPr>
      <w:rPr>
        <w:rFonts w:ascii="OpenSymbol" w:eastAsia="OpenSymbol" w:hAnsi="OpenSymbol" w:cs="OpenSymbol"/>
        <w:color w:val="000000"/>
      </w:rPr>
    </w:lvl>
    <w:lvl w:ilvl="7">
      <w:start w:val="1"/>
      <w:numFmt w:val="decimal"/>
      <w:lvlText w:val="%1.%2.%3.%4.%5.%6.%7.%8."/>
      <w:lvlJc w:val="left"/>
      <w:pPr>
        <w:tabs>
          <w:tab w:val="num" w:pos="2880"/>
        </w:tabs>
        <w:ind w:left="2880" w:hanging="360"/>
      </w:pPr>
      <w:rPr>
        <w:rFonts w:ascii="OpenSymbol" w:eastAsia="OpenSymbol" w:hAnsi="OpenSymbol" w:cs="OpenSymbol"/>
        <w:color w:val="000000"/>
      </w:rPr>
    </w:lvl>
    <w:lvl w:ilvl="8">
      <w:start w:val="1"/>
      <w:numFmt w:val="decimal"/>
      <w:lvlText w:val="%1.%2.%3.%4.%5.%6.%7.%8.%9."/>
      <w:lvlJc w:val="left"/>
      <w:pPr>
        <w:tabs>
          <w:tab w:val="num" w:pos="3240"/>
        </w:tabs>
        <w:ind w:left="3240" w:hanging="360"/>
      </w:pPr>
      <w:rPr>
        <w:rFonts w:ascii="OpenSymbol" w:eastAsia="OpenSymbol" w:hAnsi="OpenSymbol" w:cs="OpenSymbol"/>
        <w:color w:val="000000"/>
      </w:rPr>
    </w:lvl>
  </w:abstractNum>
  <w:abstractNum w:abstractNumId="33" w15:restartNumberingAfterBreak="0">
    <w:nsid w:val="1D1278BD"/>
    <w:multiLevelType w:val="hybridMultilevel"/>
    <w:tmpl w:val="507C3F50"/>
    <w:lvl w:ilvl="0" w:tplc="A77A77D2">
      <w:start w:val="1"/>
      <w:numFmt w:val="decimal"/>
      <w:pStyle w:val="Bibliografia"/>
      <w:lvlText w:val="[%1]"/>
      <w:lvlJc w:val="left"/>
      <w:pPr>
        <w:ind w:left="1134" w:hanging="41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97" w:hanging="360"/>
      </w:pPr>
    </w:lvl>
    <w:lvl w:ilvl="2" w:tplc="0409001B" w:tentative="1">
      <w:start w:val="1"/>
      <w:numFmt w:val="lowerRoman"/>
      <w:lvlText w:val="%3."/>
      <w:lvlJc w:val="right"/>
      <w:pPr>
        <w:ind w:left="2517" w:hanging="180"/>
      </w:pPr>
    </w:lvl>
    <w:lvl w:ilvl="3" w:tplc="0409000F" w:tentative="1">
      <w:start w:val="1"/>
      <w:numFmt w:val="decimal"/>
      <w:lvlText w:val="%4."/>
      <w:lvlJc w:val="left"/>
      <w:pPr>
        <w:ind w:left="3237" w:hanging="360"/>
      </w:pPr>
    </w:lvl>
    <w:lvl w:ilvl="4" w:tplc="04090019" w:tentative="1">
      <w:start w:val="1"/>
      <w:numFmt w:val="lowerLetter"/>
      <w:lvlText w:val="%5."/>
      <w:lvlJc w:val="left"/>
      <w:pPr>
        <w:ind w:left="3957" w:hanging="360"/>
      </w:pPr>
    </w:lvl>
    <w:lvl w:ilvl="5" w:tplc="0409001B" w:tentative="1">
      <w:start w:val="1"/>
      <w:numFmt w:val="lowerRoman"/>
      <w:lvlText w:val="%6."/>
      <w:lvlJc w:val="right"/>
      <w:pPr>
        <w:ind w:left="4677" w:hanging="180"/>
      </w:pPr>
    </w:lvl>
    <w:lvl w:ilvl="6" w:tplc="0409000F" w:tentative="1">
      <w:start w:val="1"/>
      <w:numFmt w:val="decimal"/>
      <w:lvlText w:val="%7."/>
      <w:lvlJc w:val="left"/>
      <w:pPr>
        <w:ind w:left="5397" w:hanging="360"/>
      </w:pPr>
    </w:lvl>
    <w:lvl w:ilvl="7" w:tplc="04090019" w:tentative="1">
      <w:start w:val="1"/>
      <w:numFmt w:val="lowerLetter"/>
      <w:lvlText w:val="%8."/>
      <w:lvlJc w:val="left"/>
      <w:pPr>
        <w:ind w:left="6117" w:hanging="360"/>
      </w:pPr>
    </w:lvl>
    <w:lvl w:ilvl="8" w:tplc="040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34" w15:restartNumberingAfterBreak="0">
    <w:nsid w:val="1DC4273A"/>
    <w:multiLevelType w:val="multilevel"/>
    <w:tmpl w:val="4A66B574"/>
    <w:lvl w:ilvl="0">
      <w:start w:val="1"/>
      <w:numFmt w:val="bullet"/>
      <w:lvlText w:val=""/>
      <w:lvlJc w:val="left"/>
      <w:pPr>
        <w:ind w:left="1671" w:hanging="360"/>
      </w:pPr>
      <w:rPr>
        <w:rFonts w:ascii="Symbol" w:hAnsi="Symbol" w:hint="default"/>
        <w:color w:val="000000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720" w:hanging="360"/>
      </w:pPr>
      <w:rPr>
        <w:rFonts w:ascii="OpenSymbol" w:eastAsia="OpenSymbol" w:hAnsi="OpenSymbol" w:cs="OpenSymbol"/>
        <w:color w:val="000000"/>
      </w:rPr>
    </w:lvl>
    <w:lvl w:ilvl="2">
      <w:start w:val="1"/>
      <w:numFmt w:val="bullet"/>
      <w:lvlText w:val=""/>
      <w:lvlJc w:val="left"/>
      <w:pPr>
        <w:ind w:left="1671" w:hanging="360"/>
      </w:pPr>
      <w:rPr>
        <w:rFonts w:ascii="Symbol" w:hAnsi="Symbol" w:hint="default"/>
        <w:color w:val="000000"/>
      </w:rPr>
    </w:lvl>
    <w:lvl w:ilvl="3">
      <w:start w:val="1"/>
      <w:numFmt w:val="decimal"/>
      <w:lvlText w:val="%1.%2.%3.%4."/>
      <w:lvlJc w:val="left"/>
      <w:pPr>
        <w:tabs>
          <w:tab w:val="num" w:pos="1440"/>
        </w:tabs>
        <w:ind w:left="1440" w:hanging="360"/>
      </w:pPr>
      <w:rPr>
        <w:rFonts w:ascii="OpenSymbol" w:eastAsia="OpenSymbol" w:hAnsi="OpenSymbol" w:cs="OpenSymbol"/>
        <w:color w:val="000000"/>
      </w:rPr>
    </w:lvl>
    <w:lvl w:ilvl="4">
      <w:start w:val="1"/>
      <w:numFmt w:val="decimal"/>
      <w:lvlText w:val="%1.%2.%3.%4.%5."/>
      <w:lvlJc w:val="left"/>
      <w:pPr>
        <w:tabs>
          <w:tab w:val="num" w:pos="1800"/>
        </w:tabs>
        <w:ind w:left="1800" w:hanging="360"/>
      </w:pPr>
      <w:rPr>
        <w:rFonts w:ascii="OpenSymbol" w:eastAsia="OpenSymbol" w:hAnsi="OpenSymbol" w:cs="OpenSymbol"/>
        <w:color w:val="000000"/>
      </w:rPr>
    </w:lvl>
    <w:lvl w:ilvl="5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color w:val="000000"/>
      </w:rPr>
    </w:lvl>
    <w:lvl w:ilvl="6">
      <w:start w:val="1"/>
      <w:numFmt w:val="decimal"/>
      <w:lvlText w:val="%1.%2.%3.%4.%5.%6.%7."/>
      <w:lvlJc w:val="left"/>
      <w:pPr>
        <w:tabs>
          <w:tab w:val="num" w:pos="2520"/>
        </w:tabs>
        <w:ind w:left="2520" w:hanging="360"/>
      </w:pPr>
      <w:rPr>
        <w:rFonts w:ascii="OpenSymbol" w:eastAsia="OpenSymbol" w:hAnsi="OpenSymbol" w:cs="OpenSymbol"/>
        <w:color w:val="000000"/>
      </w:rPr>
    </w:lvl>
    <w:lvl w:ilvl="7">
      <w:start w:val="1"/>
      <w:numFmt w:val="decimal"/>
      <w:lvlText w:val="%1.%2.%3.%4.%5.%6.%7.%8."/>
      <w:lvlJc w:val="left"/>
      <w:pPr>
        <w:tabs>
          <w:tab w:val="num" w:pos="2880"/>
        </w:tabs>
        <w:ind w:left="2880" w:hanging="360"/>
      </w:pPr>
      <w:rPr>
        <w:rFonts w:ascii="OpenSymbol" w:eastAsia="OpenSymbol" w:hAnsi="OpenSymbol" w:cs="OpenSymbol"/>
        <w:color w:val="000000"/>
      </w:rPr>
    </w:lvl>
    <w:lvl w:ilvl="8">
      <w:start w:val="1"/>
      <w:numFmt w:val="decimal"/>
      <w:lvlText w:val="%1.%2.%3.%4.%5.%6.%7.%8.%9."/>
      <w:lvlJc w:val="left"/>
      <w:pPr>
        <w:tabs>
          <w:tab w:val="num" w:pos="3240"/>
        </w:tabs>
        <w:ind w:left="3240" w:hanging="360"/>
      </w:pPr>
      <w:rPr>
        <w:rFonts w:ascii="OpenSymbol" w:eastAsia="OpenSymbol" w:hAnsi="OpenSymbol" w:cs="OpenSymbol"/>
        <w:color w:val="000000"/>
      </w:rPr>
    </w:lvl>
  </w:abstractNum>
  <w:abstractNum w:abstractNumId="35" w15:restartNumberingAfterBreak="0">
    <w:nsid w:val="2AC17686"/>
    <w:multiLevelType w:val="hybridMultilevel"/>
    <w:tmpl w:val="A3B6EFD6"/>
    <w:lvl w:ilvl="0" w:tplc="04090001">
      <w:start w:val="1"/>
      <w:numFmt w:val="bullet"/>
      <w:lvlText w:val=""/>
      <w:lvlJc w:val="left"/>
      <w:pPr>
        <w:ind w:left="16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31" w:hanging="360"/>
      </w:pPr>
      <w:rPr>
        <w:rFonts w:ascii="Wingdings" w:hAnsi="Wingdings" w:hint="default"/>
      </w:rPr>
    </w:lvl>
  </w:abstractNum>
  <w:abstractNum w:abstractNumId="36" w15:restartNumberingAfterBreak="0">
    <w:nsid w:val="37B96A5C"/>
    <w:multiLevelType w:val="hybridMultilevel"/>
    <w:tmpl w:val="EEB40F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3924500E"/>
    <w:multiLevelType w:val="multilevel"/>
    <w:tmpl w:val="88C8D25C"/>
    <w:lvl w:ilvl="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OpenSymbol" w:eastAsia="OpenSymbol" w:hAnsi="OpenSymbol" w:cs="OpenSymbol"/>
        <w:color w:val="000000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720" w:hanging="360"/>
      </w:pPr>
      <w:rPr>
        <w:rFonts w:ascii="OpenSymbol" w:eastAsia="OpenSymbol" w:hAnsi="OpenSymbol" w:cs="OpenSymbol"/>
        <w:color w:val="000000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1080" w:hanging="360"/>
      </w:pPr>
      <w:rPr>
        <w:rFonts w:ascii="OpenSymbol" w:eastAsia="OpenSymbol" w:hAnsi="OpenSymbol" w:cs="OpenSymbol"/>
        <w:color w:val="000000"/>
      </w:rPr>
    </w:lvl>
    <w:lvl w:ilvl="3">
      <w:start w:val="1"/>
      <w:numFmt w:val="decimal"/>
      <w:lvlText w:val="%1.%2.%3.%4."/>
      <w:lvlJc w:val="left"/>
      <w:pPr>
        <w:tabs>
          <w:tab w:val="num" w:pos="1440"/>
        </w:tabs>
        <w:ind w:left="1440" w:hanging="360"/>
      </w:pPr>
      <w:rPr>
        <w:rFonts w:ascii="OpenSymbol" w:eastAsia="OpenSymbol" w:hAnsi="OpenSymbol" w:cs="OpenSymbol"/>
        <w:color w:val="000000"/>
      </w:rPr>
    </w:lvl>
    <w:lvl w:ilvl="4">
      <w:start w:val="1"/>
      <w:numFmt w:val="decimal"/>
      <w:lvlText w:val="%1.%2.%3.%4.%5."/>
      <w:lvlJc w:val="left"/>
      <w:pPr>
        <w:tabs>
          <w:tab w:val="num" w:pos="1800"/>
        </w:tabs>
        <w:ind w:left="1800" w:hanging="360"/>
      </w:pPr>
      <w:rPr>
        <w:rFonts w:ascii="OpenSymbol" w:eastAsia="OpenSymbol" w:hAnsi="OpenSymbol" w:cs="OpenSymbol"/>
        <w:color w:val="000000"/>
      </w:rPr>
    </w:lvl>
    <w:lvl w:ilvl="5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color w:val="000000"/>
      </w:rPr>
    </w:lvl>
    <w:lvl w:ilvl="6">
      <w:start w:val="1"/>
      <w:numFmt w:val="decimal"/>
      <w:lvlText w:val="%1.%2.%3.%4.%5.%6.%7."/>
      <w:lvlJc w:val="left"/>
      <w:pPr>
        <w:tabs>
          <w:tab w:val="num" w:pos="2520"/>
        </w:tabs>
        <w:ind w:left="2520" w:hanging="360"/>
      </w:pPr>
      <w:rPr>
        <w:rFonts w:ascii="OpenSymbol" w:eastAsia="OpenSymbol" w:hAnsi="OpenSymbol" w:cs="OpenSymbol"/>
        <w:color w:val="000000"/>
      </w:rPr>
    </w:lvl>
    <w:lvl w:ilvl="7">
      <w:start w:val="1"/>
      <w:numFmt w:val="decimal"/>
      <w:lvlText w:val="%1.%2.%3.%4.%5.%6.%7.%8."/>
      <w:lvlJc w:val="left"/>
      <w:pPr>
        <w:tabs>
          <w:tab w:val="num" w:pos="2880"/>
        </w:tabs>
        <w:ind w:left="2880" w:hanging="360"/>
      </w:pPr>
      <w:rPr>
        <w:rFonts w:ascii="OpenSymbol" w:eastAsia="OpenSymbol" w:hAnsi="OpenSymbol" w:cs="OpenSymbol"/>
        <w:color w:val="000000"/>
      </w:rPr>
    </w:lvl>
    <w:lvl w:ilvl="8">
      <w:start w:val="1"/>
      <w:numFmt w:val="decimal"/>
      <w:lvlText w:val="%1.%2.%3.%4.%5.%6.%7.%8.%9."/>
      <w:lvlJc w:val="left"/>
      <w:pPr>
        <w:tabs>
          <w:tab w:val="num" w:pos="3240"/>
        </w:tabs>
        <w:ind w:left="3240" w:hanging="360"/>
      </w:pPr>
      <w:rPr>
        <w:rFonts w:ascii="OpenSymbol" w:eastAsia="OpenSymbol" w:hAnsi="OpenSymbol" w:cs="OpenSymbol"/>
        <w:color w:val="000000"/>
      </w:rPr>
    </w:lvl>
  </w:abstractNum>
  <w:abstractNum w:abstractNumId="38" w15:restartNumberingAfterBreak="0">
    <w:nsid w:val="3D9D5F89"/>
    <w:multiLevelType w:val="multilevel"/>
    <w:tmpl w:val="88C8D25C"/>
    <w:lvl w:ilvl="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OpenSymbol" w:eastAsia="OpenSymbol" w:hAnsi="OpenSymbol" w:cs="OpenSymbol"/>
        <w:color w:val="000000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720" w:hanging="360"/>
      </w:pPr>
      <w:rPr>
        <w:rFonts w:ascii="OpenSymbol" w:eastAsia="OpenSymbol" w:hAnsi="OpenSymbol" w:cs="OpenSymbol"/>
        <w:color w:val="000000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1080" w:hanging="360"/>
      </w:pPr>
      <w:rPr>
        <w:rFonts w:ascii="OpenSymbol" w:eastAsia="OpenSymbol" w:hAnsi="OpenSymbol" w:cs="OpenSymbol"/>
        <w:color w:val="000000"/>
      </w:rPr>
    </w:lvl>
    <w:lvl w:ilvl="3">
      <w:start w:val="1"/>
      <w:numFmt w:val="decimal"/>
      <w:lvlText w:val="%1.%2.%3.%4."/>
      <w:lvlJc w:val="left"/>
      <w:pPr>
        <w:tabs>
          <w:tab w:val="num" w:pos="1440"/>
        </w:tabs>
        <w:ind w:left="1440" w:hanging="360"/>
      </w:pPr>
      <w:rPr>
        <w:rFonts w:ascii="OpenSymbol" w:eastAsia="OpenSymbol" w:hAnsi="OpenSymbol" w:cs="OpenSymbol"/>
        <w:color w:val="000000"/>
      </w:rPr>
    </w:lvl>
    <w:lvl w:ilvl="4">
      <w:start w:val="1"/>
      <w:numFmt w:val="decimal"/>
      <w:lvlText w:val="%1.%2.%3.%4.%5."/>
      <w:lvlJc w:val="left"/>
      <w:pPr>
        <w:tabs>
          <w:tab w:val="num" w:pos="1800"/>
        </w:tabs>
        <w:ind w:left="1800" w:hanging="360"/>
      </w:pPr>
      <w:rPr>
        <w:rFonts w:ascii="OpenSymbol" w:eastAsia="OpenSymbol" w:hAnsi="OpenSymbol" w:cs="OpenSymbol"/>
        <w:color w:val="000000"/>
      </w:rPr>
    </w:lvl>
    <w:lvl w:ilvl="5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color w:val="000000"/>
      </w:rPr>
    </w:lvl>
    <w:lvl w:ilvl="6">
      <w:start w:val="1"/>
      <w:numFmt w:val="decimal"/>
      <w:lvlText w:val="%1.%2.%3.%4.%5.%6.%7."/>
      <w:lvlJc w:val="left"/>
      <w:pPr>
        <w:tabs>
          <w:tab w:val="num" w:pos="2520"/>
        </w:tabs>
        <w:ind w:left="2520" w:hanging="360"/>
      </w:pPr>
      <w:rPr>
        <w:rFonts w:ascii="OpenSymbol" w:eastAsia="OpenSymbol" w:hAnsi="OpenSymbol" w:cs="OpenSymbol"/>
        <w:color w:val="000000"/>
      </w:rPr>
    </w:lvl>
    <w:lvl w:ilvl="7">
      <w:start w:val="1"/>
      <w:numFmt w:val="decimal"/>
      <w:lvlText w:val="%1.%2.%3.%4.%5.%6.%7.%8."/>
      <w:lvlJc w:val="left"/>
      <w:pPr>
        <w:tabs>
          <w:tab w:val="num" w:pos="2880"/>
        </w:tabs>
        <w:ind w:left="2880" w:hanging="360"/>
      </w:pPr>
      <w:rPr>
        <w:rFonts w:ascii="OpenSymbol" w:eastAsia="OpenSymbol" w:hAnsi="OpenSymbol" w:cs="OpenSymbol"/>
        <w:color w:val="000000"/>
      </w:rPr>
    </w:lvl>
    <w:lvl w:ilvl="8">
      <w:start w:val="1"/>
      <w:numFmt w:val="decimal"/>
      <w:lvlText w:val="%1.%2.%3.%4.%5.%6.%7.%8.%9."/>
      <w:lvlJc w:val="left"/>
      <w:pPr>
        <w:tabs>
          <w:tab w:val="num" w:pos="3240"/>
        </w:tabs>
        <w:ind w:left="3240" w:hanging="360"/>
      </w:pPr>
      <w:rPr>
        <w:rFonts w:ascii="OpenSymbol" w:eastAsia="OpenSymbol" w:hAnsi="OpenSymbol" w:cs="OpenSymbol"/>
        <w:color w:val="000000"/>
      </w:rPr>
    </w:lvl>
  </w:abstractNum>
  <w:num w:numId="1">
    <w:abstractNumId w:val="35"/>
  </w:num>
  <w:num w:numId="2">
    <w:abstractNumId w:val="38"/>
  </w:num>
  <w:num w:numId="3">
    <w:abstractNumId w:val="37"/>
  </w:num>
  <w:num w:numId="4">
    <w:abstractNumId w:val="32"/>
  </w:num>
  <w:num w:numId="5">
    <w:abstractNumId w:val="34"/>
  </w:num>
  <w:num w:numId="6">
    <w:abstractNumId w:val="33"/>
  </w:num>
  <w:num w:numId="7">
    <w:abstractNumId w:val="36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30"/>
  <w:displayBackgroundShape/>
  <w:embedSystemFonts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autoHyphenation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614A"/>
    <w:rsid w:val="00071097"/>
    <w:rsid w:val="000A5F8B"/>
    <w:rsid w:val="000B0DF5"/>
    <w:rsid w:val="00136D95"/>
    <w:rsid w:val="00145F3B"/>
    <w:rsid w:val="00197B34"/>
    <w:rsid w:val="00201D5D"/>
    <w:rsid w:val="0022701D"/>
    <w:rsid w:val="002D5AD3"/>
    <w:rsid w:val="002F2FD1"/>
    <w:rsid w:val="00330F65"/>
    <w:rsid w:val="003B04B4"/>
    <w:rsid w:val="0041231F"/>
    <w:rsid w:val="00462EEC"/>
    <w:rsid w:val="004836A0"/>
    <w:rsid w:val="004F1D95"/>
    <w:rsid w:val="00516588"/>
    <w:rsid w:val="005F1DFA"/>
    <w:rsid w:val="0063619E"/>
    <w:rsid w:val="00682C61"/>
    <w:rsid w:val="007716F7"/>
    <w:rsid w:val="00773056"/>
    <w:rsid w:val="007D72E4"/>
    <w:rsid w:val="007F436B"/>
    <w:rsid w:val="008671A1"/>
    <w:rsid w:val="008F00DD"/>
    <w:rsid w:val="0094063F"/>
    <w:rsid w:val="00955015"/>
    <w:rsid w:val="009B01F2"/>
    <w:rsid w:val="009F4DA7"/>
    <w:rsid w:val="00A51E3E"/>
    <w:rsid w:val="00AB581A"/>
    <w:rsid w:val="00C077F3"/>
    <w:rsid w:val="00C707CB"/>
    <w:rsid w:val="00C833DF"/>
    <w:rsid w:val="00CB614A"/>
    <w:rsid w:val="00CD7AE7"/>
    <w:rsid w:val="00CD7F1E"/>
    <w:rsid w:val="00D659C8"/>
    <w:rsid w:val="00D70340"/>
    <w:rsid w:val="00D92EF9"/>
    <w:rsid w:val="00DA30FA"/>
    <w:rsid w:val="00DC1592"/>
    <w:rsid w:val="00E1712D"/>
    <w:rsid w:val="00E21151"/>
    <w:rsid w:val="00E97FBD"/>
    <w:rsid w:val="00EA54C4"/>
    <w:rsid w:val="00EE4184"/>
    <w:rsid w:val="00F12AAC"/>
    <w:rsid w:val="00F15563"/>
    <w:rsid w:val="00F643FE"/>
    <w:rsid w:val="00F77D35"/>
    <w:rsid w:val="00F96C2B"/>
    <w:rsid w:val="00FA27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,"/>
  <w:listSeparator w:val=","/>
  <w14:docId w14:val="2FA6B697"/>
  <w15:chartTrackingRefBased/>
  <w15:docId w15:val="{E495C5EC-4EAB-F842-A832-BA626C3023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Times New Roman" w:hAnsi="Calibri" w:cs="Times New Roman"/>
        <w:lang w:val="it-IT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2701D"/>
    <w:pPr>
      <w:spacing w:after="240" w:line="480" w:lineRule="auto"/>
      <w:ind w:firstLine="360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22701D"/>
    <w:pPr>
      <w:spacing w:before="600" w:after="0" w:line="360" w:lineRule="auto"/>
      <w:ind w:firstLine="0"/>
      <w:outlineLvl w:val="0"/>
    </w:pPr>
    <w:rPr>
      <w:rFonts w:ascii="Cambria" w:hAnsi="Cambria"/>
      <w:b/>
      <w:bCs/>
      <w:i/>
      <w:i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2701D"/>
    <w:pPr>
      <w:spacing w:before="320" w:after="0" w:line="360" w:lineRule="auto"/>
      <w:ind w:firstLine="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2701D"/>
    <w:pPr>
      <w:spacing w:before="320" w:after="0" w:line="360" w:lineRule="auto"/>
      <w:ind w:firstLine="0"/>
      <w:outlineLvl w:val="2"/>
    </w:pPr>
    <w:rPr>
      <w:rFonts w:ascii="Cambria" w:hAnsi="Cambria"/>
      <w:b/>
      <w:bCs/>
      <w:i/>
      <w:i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2701D"/>
    <w:pPr>
      <w:spacing w:before="280" w:after="0" w:line="360" w:lineRule="auto"/>
      <w:ind w:firstLine="0"/>
      <w:outlineLvl w:val="3"/>
    </w:pPr>
    <w:rPr>
      <w:rFonts w:ascii="Cambria" w:hAnsi="Cambria"/>
      <w:b/>
      <w:bCs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2701D"/>
    <w:pPr>
      <w:spacing w:before="280" w:after="0" w:line="360" w:lineRule="auto"/>
      <w:ind w:firstLine="0"/>
      <w:outlineLvl w:val="4"/>
    </w:pPr>
    <w:rPr>
      <w:rFonts w:ascii="Cambria" w:hAnsi="Cambria"/>
      <w:b/>
      <w:bCs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2701D"/>
    <w:pPr>
      <w:spacing w:before="280" w:after="80" w:line="360" w:lineRule="auto"/>
      <w:ind w:firstLine="0"/>
      <w:outlineLvl w:val="5"/>
    </w:pPr>
    <w:rPr>
      <w:rFonts w:ascii="Cambria" w:hAnsi="Cambria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2701D"/>
    <w:pPr>
      <w:spacing w:before="280" w:after="0" w:line="360" w:lineRule="auto"/>
      <w:ind w:firstLine="0"/>
      <w:outlineLvl w:val="6"/>
    </w:pPr>
    <w:rPr>
      <w:rFonts w:ascii="Cambria" w:hAnsi="Cambria"/>
      <w:b/>
      <w:bCs/>
      <w:i/>
      <w:iCs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2701D"/>
    <w:pPr>
      <w:spacing w:before="280" w:after="0" w:line="360" w:lineRule="auto"/>
      <w:ind w:firstLine="0"/>
      <w:outlineLvl w:val="7"/>
    </w:pPr>
    <w:rPr>
      <w:rFonts w:ascii="Cambria" w:hAnsi="Cambria"/>
      <w:b/>
      <w:bCs/>
      <w:i/>
      <w:iCs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2701D"/>
    <w:pPr>
      <w:spacing w:before="280" w:after="0" w:line="360" w:lineRule="auto"/>
      <w:ind w:firstLine="0"/>
      <w:outlineLvl w:val="8"/>
    </w:pPr>
    <w:rPr>
      <w:rFonts w:ascii="Cambria" w:hAnsi="Cambria"/>
      <w:i/>
      <w:iCs/>
      <w:sz w:val="18"/>
      <w:szCs w:val="1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rPr>
      <w:rFonts w:ascii="Symbol" w:hAnsi="Symbol" w:cs="OpenSymbol"/>
      <w:color w:val="000000"/>
      <w:sz w:val="24"/>
      <w:szCs w:val="24"/>
      <w:lang w:val="it-IT"/>
    </w:rPr>
  </w:style>
  <w:style w:type="character" w:customStyle="1" w:styleId="WW8Num1z1">
    <w:name w:val="WW8Num1z1"/>
    <w:rPr>
      <w:rFonts w:ascii="OpenSymbol" w:hAnsi="OpenSymbol" w:cs="OpenSymbol"/>
      <w:color w:val="000000"/>
      <w:sz w:val="24"/>
      <w:szCs w:val="24"/>
      <w:lang w:val="it-IT"/>
    </w:rPr>
  </w:style>
  <w:style w:type="character" w:customStyle="1" w:styleId="WW8Num2z0">
    <w:name w:val="WW8Num2z0"/>
    <w:rPr>
      <w:rFonts w:ascii="OpenSymbol" w:eastAsia="OpenSymbol" w:hAnsi="OpenSymbol" w:cs="OpenSymbol"/>
      <w:color w:val="000000"/>
      <w:sz w:val="24"/>
      <w:szCs w:val="24"/>
      <w:lang w:val="it-IT"/>
    </w:rPr>
  </w:style>
  <w:style w:type="character" w:customStyle="1" w:styleId="WW8Num3z0">
    <w:name w:val="WW8Num3z0"/>
    <w:rPr>
      <w:rFonts w:ascii="OpenSymbol" w:eastAsia="OpenSymbol" w:hAnsi="OpenSymbol" w:cs="OpenSymbol"/>
      <w:color w:val="000000"/>
      <w:sz w:val="24"/>
      <w:szCs w:val="24"/>
      <w:lang w:val="it-IT"/>
    </w:rPr>
  </w:style>
  <w:style w:type="character" w:customStyle="1" w:styleId="WW8Num4z0">
    <w:name w:val="WW8Num4z0"/>
    <w:rPr>
      <w:rFonts w:ascii="Symbol" w:hAnsi="Symbol" w:cs="OpenSymbol"/>
      <w:color w:val="000000"/>
      <w:sz w:val="24"/>
      <w:szCs w:val="24"/>
      <w:lang w:val="it-IT"/>
    </w:rPr>
  </w:style>
  <w:style w:type="character" w:customStyle="1" w:styleId="WW8Num4z1">
    <w:name w:val="WW8Num4z1"/>
    <w:rPr>
      <w:rFonts w:ascii="OpenSymbol" w:hAnsi="OpenSymbol" w:cs="OpenSymbol"/>
      <w:color w:val="000000"/>
      <w:sz w:val="24"/>
      <w:szCs w:val="24"/>
      <w:lang w:val="it-IT"/>
    </w:rPr>
  </w:style>
  <w:style w:type="character" w:customStyle="1" w:styleId="WW8Num5z0">
    <w:name w:val="WW8Num5z0"/>
    <w:rPr>
      <w:rFonts w:ascii="OpenSymbol" w:eastAsia="OpenSymbol" w:hAnsi="OpenSymbol" w:cs="OpenSymbol"/>
      <w:color w:val="000000"/>
    </w:rPr>
  </w:style>
  <w:style w:type="character" w:customStyle="1" w:styleId="WW8Num9z0">
    <w:name w:val="WW8Num9z0"/>
    <w:rPr>
      <w:rFonts w:ascii="Symbol" w:hAnsi="Symbol" w:cs="OpenSymbol"/>
    </w:rPr>
  </w:style>
  <w:style w:type="character" w:customStyle="1" w:styleId="WW8Num9z1">
    <w:name w:val="WW8Num9z1"/>
    <w:rPr>
      <w:rFonts w:ascii="OpenSymbol" w:hAnsi="OpenSymbol" w:cs="OpenSymbol"/>
    </w:rPr>
  </w:style>
  <w:style w:type="character" w:customStyle="1" w:styleId="WW8Num15z0">
    <w:name w:val="WW8Num15z0"/>
    <w:rPr>
      <w:rFonts w:ascii="Symbol" w:hAnsi="Symbol" w:cs="OpenSymbol"/>
    </w:rPr>
  </w:style>
  <w:style w:type="character" w:customStyle="1" w:styleId="WW8Num15z1">
    <w:name w:val="WW8Num15z1"/>
    <w:rPr>
      <w:rFonts w:ascii="OpenSymbol" w:hAnsi="OpenSymbol" w:cs="OpenSymbol"/>
    </w:rPr>
  </w:style>
  <w:style w:type="character" w:customStyle="1" w:styleId="WW8Num27z0">
    <w:name w:val="WW8Num27z0"/>
    <w:rPr>
      <w:rFonts w:ascii="Symbol" w:hAnsi="Symbol" w:cs="OpenSymbol"/>
    </w:rPr>
  </w:style>
  <w:style w:type="character" w:customStyle="1" w:styleId="WW8Num27z1">
    <w:name w:val="WW8Num27z1"/>
    <w:rPr>
      <w:rFonts w:ascii="OpenSymbol" w:hAnsi="OpenSymbol" w:cs="OpenSymbol"/>
    </w:rPr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WW-Absatz-Standardschriftart1">
    <w:name w:val="WW-Absatz-Standardschriftart1"/>
  </w:style>
  <w:style w:type="character" w:customStyle="1" w:styleId="WW-Absatz-Standardschriftart11">
    <w:name w:val="WW-Absatz-Standardschriftart11"/>
  </w:style>
  <w:style w:type="character" w:customStyle="1" w:styleId="WW-Absatz-Standardschriftart111">
    <w:name w:val="WW-Absatz-Standardschriftart111"/>
  </w:style>
  <w:style w:type="character" w:customStyle="1" w:styleId="WW-Absatz-Standardschriftart1111">
    <w:name w:val="WW-Absatz-Standardschriftart1111"/>
  </w:style>
  <w:style w:type="character" w:customStyle="1" w:styleId="WW-Absatz-Standardschriftart11111">
    <w:name w:val="WW-Absatz-Standardschriftart11111"/>
  </w:style>
  <w:style w:type="character" w:customStyle="1" w:styleId="WW-Absatz-Standardschriftart111111">
    <w:name w:val="WW-Absatz-Standardschriftart111111"/>
  </w:style>
  <w:style w:type="character" w:customStyle="1" w:styleId="WW-Absatz-Standardschriftart1111111">
    <w:name w:val="WW-Absatz-Standardschriftart1111111"/>
  </w:style>
  <w:style w:type="character" w:customStyle="1" w:styleId="WW-Absatz-Standardschriftart11111111">
    <w:name w:val="WW-Absatz-Standardschriftart11111111"/>
  </w:style>
  <w:style w:type="character" w:customStyle="1" w:styleId="WW-Absatz-Standardschriftart111111111">
    <w:name w:val="WW-Absatz-Standardschriftart111111111"/>
  </w:style>
  <w:style w:type="character" w:customStyle="1" w:styleId="WW-Absatz-Standardschriftart1111111111">
    <w:name w:val="WW-Absatz-Standardschriftart1111111111"/>
  </w:style>
  <w:style w:type="character" w:customStyle="1" w:styleId="WW-Absatz-Standardschriftart11111111111">
    <w:name w:val="WW-Absatz-Standardschriftart11111111111"/>
  </w:style>
  <w:style w:type="character" w:customStyle="1" w:styleId="WW-Absatz-Standardschriftart111111111111">
    <w:name w:val="WW-Absatz-Standardschriftart111111111111"/>
  </w:style>
  <w:style w:type="character" w:customStyle="1" w:styleId="WW-Absatz-Standardschriftart1111111111111">
    <w:name w:val="WW-Absatz-Standardschriftart1111111111111"/>
  </w:style>
  <w:style w:type="character" w:customStyle="1" w:styleId="WW-Absatz-Standardschriftart11111111111111">
    <w:name w:val="WW-Absatz-Standardschriftart11111111111111"/>
  </w:style>
  <w:style w:type="character" w:customStyle="1" w:styleId="WW-Absatz-Standardschriftart111111111111111">
    <w:name w:val="WW-Absatz-Standardschriftart111111111111111"/>
  </w:style>
  <w:style w:type="character" w:customStyle="1" w:styleId="WW-Absatz-Standardschriftart1111111111111111">
    <w:name w:val="WW-Absatz-Standardschriftart1111111111111111"/>
  </w:style>
  <w:style w:type="character" w:customStyle="1" w:styleId="WW-Absatz-Standardschriftart11111111111111111">
    <w:name w:val="WW-Absatz-Standardschriftart11111111111111111"/>
  </w:style>
  <w:style w:type="character" w:customStyle="1" w:styleId="WW-Absatz-Standardschriftart111111111111111111">
    <w:name w:val="WW-Absatz-Standardschriftart111111111111111111"/>
  </w:style>
  <w:style w:type="character" w:customStyle="1" w:styleId="WW-Absatz-Standardschriftart1111111111111111111">
    <w:name w:val="WW-Absatz-Standardschriftart1111111111111111111"/>
  </w:style>
  <w:style w:type="character" w:customStyle="1" w:styleId="WW-Absatz-Standardschriftart11111111111111111111">
    <w:name w:val="WW-Absatz-Standardschriftart11111111111111111111"/>
  </w:style>
  <w:style w:type="character" w:customStyle="1" w:styleId="WW-Absatz-Standardschriftart111111111111111111111">
    <w:name w:val="WW-Absatz-Standardschriftart111111111111111111111"/>
  </w:style>
  <w:style w:type="character" w:customStyle="1" w:styleId="WW-Absatz-Standardschriftart1111111111111111111111">
    <w:name w:val="WW-Absatz-Standardschriftart1111111111111111111111"/>
  </w:style>
  <w:style w:type="character" w:customStyle="1" w:styleId="WW-Absatz-Standardschriftart11111111111111111111111">
    <w:name w:val="WW-Absatz-Standardschriftart11111111111111111111111"/>
  </w:style>
  <w:style w:type="character" w:customStyle="1" w:styleId="WW-Absatz-Standardschriftart111111111111111111111111">
    <w:name w:val="WW-Absatz-Standardschriftart111111111111111111111111"/>
  </w:style>
  <w:style w:type="character" w:customStyle="1" w:styleId="WW-Absatz-Standardschriftart1111111111111111111111111">
    <w:name w:val="WW-Absatz-Standardschriftart1111111111111111111111111"/>
  </w:style>
  <w:style w:type="character" w:customStyle="1" w:styleId="WW-Absatz-Standardschriftart11111111111111111111111111">
    <w:name w:val="WW-Absatz-Standardschriftart11111111111111111111111111"/>
  </w:style>
  <w:style w:type="character" w:customStyle="1" w:styleId="WW-Absatz-Standardschriftart111111111111111111111111111">
    <w:name w:val="WW-Absatz-Standardschriftart111111111111111111111111111"/>
  </w:style>
  <w:style w:type="character" w:customStyle="1" w:styleId="WW-Absatz-Standardschriftart1111111111111111111111111111">
    <w:name w:val="WW-Absatz-Standardschriftart1111111111111111111111111111"/>
  </w:style>
  <w:style w:type="character" w:customStyle="1" w:styleId="WW-Absatz-Standardschriftart11111111111111111111111111111">
    <w:name w:val="WW-Absatz-Standardschriftart11111111111111111111111111111"/>
  </w:style>
  <w:style w:type="character" w:customStyle="1" w:styleId="WW-Absatz-Standardschriftart111111111111111111111111111111">
    <w:name w:val="WW-Absatz-Standardschriftart111111111111111111111111111111"/>
  </w:style>
  <w:style w:type="character" w:customStyle="1" w:styleId="WW-Absatz-Standardschriftart1111111111111111111111111111111">
    <w:name w:val="WW-Absatz-Standardschriftart1111111111111111111111111111111"/>
  </w:style>
  <w:style w:type="character" w:customStyle="1" w:styleId="WW-Absatz-Standardschriftart11111111111111111111111111111111">
    <w:name w:val="WW-Absatz-Standardschriftart11111111111111111111111111111111"/>
  </w:style>
  <w:style w:type="character" w:customStyle="1" w:styleId="WW-Absatz-Standardschriftart111111111111111111111111111111111">
    <w:name w:val="WW-Absatz-Standardschriftart111111111111111111111111111111111"/>
  </w:style>
  <w:style w:type="character" w:customStyle="1" w:styleId="WW-Absatz-Standardschriftart1111111111111111111111111111111111">
    <w:name w:val="WW-Absatz-Standardschriftart1111111111111111111111111111111111"/>
  </w:style>
  <w:style w:type="character" w:customStyle="1" w:styleId="WW-Absatz-Standardschriftart11111111111111111111111111111111111">
    <w:name w:val="WW-Absatz-Standardschriftart11111111111111111111111111111111111"/>
  </w:style>
  <w:style w:type="character" w:customStyle="1" w:styleId="WW-Absatz-Standardschriftart111111111111111111111111111111111111">
    <w:name w:val="WW-Absatz-Standardschriftart111111111111111111111111111111111111"/>
  </w:style>
  <w:style w:type="character" w:customStyle="1" w:styleId="WW-Absatz-Standardschriftart1111111111111111111111111111111111111">
    <w:name w:val="WW-Absatz-Standardschriftart1111111111111111111111111111111111111"/>
  </w:style>
  <w:style w:type="character" w:customStyle="1" w:styleId="WW-Absatz-Standardschriftart11111111111111111111111111111111111111">
    <w:name w:val="WW-Absatz-Standardschriftart11111111111111111111111111111111111111"/>
  </w:style>
  <w:style w:type="character" w:customStyle="1" w:styleId="WW-Absatz-Standardschriftart111111111111111111111111111111111111111">
    <w:name w:val="WW-Absatz-Standardschriftart111111111111111111111111111111111111111"/>
  </w:style>
  <w:style w:type="character" w:customStyle="1" w:styleId="WW-Absatz-Standardschriftart1111111111111111111111111111111111111111">
    <w:name w:val="WW-Absatz-Standardschriftart1111111111111111111111111111111111111111"/>
  </w:style>
  <w:style w:type="character" w:customStyle="1" w:styleId="WW-Absatz-Standardschriftart11111111111111111111111111111111111111111">
    <w:name w:val="WW-Absatz-Standardschriftart11111111111111111111111111111111111111111"/>
  </w:style>
  <w:style w:type="character" w:customStyle="1" w:styleId="WW8Num8z0">
    <w:name w:val="WW8Num8z0"/>
    <w:rPr>
      <w:rFonts w:ascii="Symbol" w:hAnsi="Symbol" w:cs="OpenSymbol"/>
    </w:rPr>
  </w:style>
  <w:style w:type="character" w:customStyle="1" w:styleId="WW8Num8z1">
    <w:name w:val="WW8Num8z1"/>
    <w:rPr>
      <w:rFonts w:ascii="OpenSymbol" w:hAnsi="OpenSymbol" w:cs="OpenSymbol"/>
    </w:rPr>
  </w:style>
  <w:style w:type="character" w:customStyle="1" w:styleId="WW-Absatz-Standardschriftart111111111111111111111111111111111111111111">
    <w:name w:val="WW-Absatz-Standardschriftart111111111111111111111111111111111111111111"/>
  </w:style>
  <w:style w:type="character" w:customStyle="1" w:styleId="WW-Absatz-Standardschriftart1111111111111111111111111111111111111111111">
    <w:name w:val="WW-Absatz-Standardschriftart1111111111111111111111111111111111111111111"/>
  </w:style>
  <w:style w:type="character" w:customStyle="1" w:styleId="RTFNum21">
    <w:name w:val="RTF_Num 2 1"/>
    <w:rPr>
      <w:rFonts w:ascii="OpenSymbol" w:eastAsia="OpenSymbol" w:hAnsi="OpenSymbol" w:cs="OpenSymbol"/>
      <w:color w:val="000000"/>
      <w:sz w:val="24"/>
      <w:szCs w:val="24"/>
      <w:lang w:val="it-IT"/>
    </w:rPr>
  </w:style>
  <w:style w:type="character" w:customStyle="1" w:styleId="RTFNum22">
    <w:name w:val="RTF_Num 2 2"/>
    <w:rPr>
      <w:rFonts w:ascii="OpenSymbol" w:eastAsia="OpenSymbol" w:hAnsi="OpenSymbol" w:cs="OpenSymbol"/>
      <w:color w:val="000000"/>
      <w:sz w:val="24"/>
      <w:szCs w:val="24"/>
      <w:lang w:val="it-IT"/>
    </w:rPr>
  </w:style>
  <w:style w:type="character" w:customStyle="1" w:styleId="RTFNum23">
    <w:name w:val="RTF_Num 2 3"/>
    <w:rPr>
      <w:rFonts w:ascii="OpenSymbol" w:eastAsia="OpenSymbol" w:hAnsi="OpenSymbol" w:cs="OpenSymbol"/>
      <w:color w:val="000000"/>
      <w:sz w:val="24"/>
      <w:szCs w:val="24"/>
      <w:lang w:val="it-IT"/>
    </w:rPr>
  </w:style>
  <w:style w:type="character" w:customStyle="1" w:styleId="RTFNum24">
    <w:name w:val="RTF_Num 2 4"/>
    <w:rPr>
      <w:rFonts w:ascii="OpenSymbol" w:eastAsia="OpenSymbol" w:hAnsi="OpenSymbol" w:cs="OpenSymbol"/>
      <w:color w:val="000000"/>
      <w:sz w:val="24"/>
      <w:szCs w:val="24"/>
      <w:lang w:val="it-IT"/>
    </w:rPr>
  </w:style>
  <w:style w:type="character" w:customStyle="1" w:styleId="RTFNum25">
    <w:name w:val="RTF_Num 2 5"/>
    <w:rPr>
      <w:rFonts w:ascii="OpenSymbol" w:eastAsia="OpenSymbol" w:hAnsi="OpenSymbol" w:cs="OpenSymbol"/>
      <w:color w:val="000000"/>
      <w:sz w:val="24"/>
      <w:szCs w:val="24"/>
      <w:lang w:val="it-IT"/>
    </w:rPr>
  </w:style>
  <w:style w:type="character" w:customStyle="1" w:styleId="RTFNum26">
    <w:name w:val="RTF_Num 2 6"/>
    <w:rPr>
      <w:rFonts w:ascii="OpenSymbol" w:eastAsia="OpenSymbol" w:hAnsi="OpenSymbol" w:cs="OpenSymbol"/>
      <w:color w:val="000000"/>
      <w:sz w:val="24"/>
      <w:szCs w:val="24"/>
      <w:lang w:val="it-IT"/>
    </w:rPr>
  </w:style>
  <w:style w:type="character" w:customStyle="1" w:styleId="RTFNum27">
    <w:name w:val="RTF_Num 2 7"/>
    <w:rPr>
      <w:rFonts w:ascii="OpenSymbol" w:eastAsia="OpenSymbol" w:hAnsi="OpenSymbol" w:cs="OpenSymbol"/>
      <w:color w:val="000000"/>
      <w:sz w:val="24"/>
      <w:szCs w:val="24"/>
      <w:lang w:val="it-IT"/>
    </w:rPr>
  </w:style>
  <w:style w:type="character" w:customStyle="1" w:styleId="RTFNum28">
    <w:name w:val="RTF_Num 2 8"/>
    <w:rPr>
      <w:rFonts w:ascii="OpenSymbol" w:eastAsia="OpenSymbol" w:hAnsi="OpenSymbol" w:cs="OpenSymbol"/>
      <w:color w:val="000000"/>
      <w:sz w:val="24"/>
      <w:szCs w:val="24"/>
      <w:lang w:val="it-IT"/>
    </w:rPr>
  </w:style>
  <w:style w:type="character" w:customStyle="1" w:styleId="RTFNum29">
    <w:name w:val="RTF_Num 2 9"/>
    <w:rPr>
      <w:rFonts w:ascii="OpenSymbol" w:eastAsia="OpenSymbol" w:hAnsi="OpenSymbol" w:cs="OpenSymbol"/>
      <w:color w:val="000000"/>
      <w:sz w:val="24"/>
      <w:szCs w:val="24"/>
      <w:lang w:val="it-IT"/>
    </w:rPr>
  </w:style>
  <w:style w:type="character" w:customStyle="1" w:styleId="RTFNum210">
    <w:name w:val="RTF_Num 2 10"/>
    <w:rPr>
      <w:rFonts w:ascii="OpenSymbol" w:eastAsia="OpenSymbol" w:hAnsi="OpenSymbol" w:cs="OpenSymbol"/>
      <w:color w:val="000000"/>
      <w:sz w:val="24"/>
      <w:szCs w:val="24"/>
      <w:lang w:val="it-IT"/>
    </w:rPr>
  </w:style>
  <w:style w:type="character" w:customStyle="1" w:styleId="RTFNum31">
    <w:name w:val="RTF_Num 3 1"/>
    <w:rPr>
      <w:rFonts w:ascii="OpenSymbol" w:eastAsia="OpenSymbol" w:hAnsi="OpenSymbol" w:cs="OpenSymbol"/>
      <w:color w:val="000000"/>
      <w:sz w:val="24"/>
      <w:szCs w:val="24"/>
      <w:lang w:val="it-IT"/>
    </w:rPr>
  </w:style>
  <w:style w:type="character" w:customStyle="1" w:styleId="RTFNum32">
    <w:name w:val="RTF_Num 3 2"/>
    <w:rPr>
      <w:rFonts w:ascii="OpenSymbol" w:eastAsia="OpenSymbol" w:hAnsi="OpenSymbol" w:cs="OpenSymbol"/>
      <w:color w:val="000000"/>
      <w:sz w:val="24"/>
      <w:szCs w:val="24"/>
      <w:lang w:val="it-IT"/>
    </w:rPr>
  </w:style>
  <w:style w:type="character" w:customStyle="1" w:styleId="RTFNum33">
    <w:name w:val="RTF_Num 3 3"/>
    <w:rPr>
      <w:rFonts w:ascii="OpenSymbol" w:eastAsia="OpenSymbol" w:hAnsi="OpenSymbol" w:cs="OpenSymbol"/>
      <w:color w:val="000000"/>
      <w:sz w:val="24"/>
      <w:szCs w:val="24"/>
      <w:lang w:val="it-IT"/>
    </w:rPr>
  </w:style>
  <w:style w:type="character" w:customStyle="1" w:styleId="RTFNum34">
    <w:name w:val="RTF_Num 3 4"/>
    <w:rPr>
      <w:rFonts w:ascii="OpenSymbol" w:eastAsia="OpenSymbol" w:hAnsi="OpenSymbol" w:cs="OpenSymbol"/>
      <w:color w:val="000000"/>
      <w:sz w:val="24"/>
      <w:szCs w:val="24"/>
      <w:lang w:val="it-IT"/>
    </w:rPr>
  </w:style>
  <w:style w:type="character" w:customStyle="1" w:styleId="RTFNum35">
    <w:name w:val="RTF_Num 3 5"/>
    <w:rPr>
      <w:rFonts w:ascii="OpenSymbol" w:eastAsia="OpenSymbol" w:hAnsi="OpenSymbol" w:cs="OpenSymbol"/>
      <w:color w:val="000000"/>
      <w:sz w:val="24"/>
      <w:szCs w:val="24"/>
      <w:lang w:val="it-IT"/>
    </w:rPr>
  </w:style>
  <w:style w:type="character" w:customStyle="1" w:styleId="RTFNum36">
    <w:name w:val="RTF_Num 3 6"/>
    <w:rPr>
      <w:rFonts w:ascii="OpenSymbol" w:eastAsia="OpenSymbol" w:hAnsi="OpenSymbol" w:cs="OpenSymbol"/>
      <w:color w:val="000000"/>
      <w:sz w:val="24"/>
      <w:szCs w:val="24"/>
      <w:lang w:val="it-IT"/>
    </w:rPr>
  </w:style>
  <w:style w:type="character" w:customStyle="1" w:styleId="RTFNum37">
    <w:name w:val="RTF_Num 3 7"/>
    <w:rPr>
      <w:rFonts w:ascii="OpenSymbol" w:eastAsia="OpenSymbol" w:hAnsi="OpenSymbol" w:cs="OpenSymbol"/>
      <w:color w:val="000000"/>
      <w:sz w:val="24"/>
      <w:szCs w:val="24"/>
      <w:lang w:val="it-IT"/>
    </w:rPr>
  </w:style>
  <w:style w:type="character" w:customStyle="1" w:styleId="RTFNum38">
    <w:name w:val="RTF_Num 3 8"/>
    <w:rPr>
      <w:rFonts w:ascii="OpenSymbol" w:eastAsia="OpenSymbol" w:hAnsi="OpenSymbol" w:cs="OpenSymbol"/>
      <w:color w:val="000000"/>
      <w:sz w:val="24"/>
      <w:szCs w:val="24"/>
      <w:lang w:val="it-IT"/>
    </w:rPr>
  </w:style>
  <w:style w:type="character" w:customStyle="1" w:styleId="RTFNum39">
    <w:name w:val="RTF_Num 3 9"/>
    <w:rPr>
      <w:rFonts w:ascii="OpenSymbol" w:eastAsia="OpenSymbol" w:hAnsi="OpenSymbol" w:cs="OpenSymbol"/>
      <w:color w:val="000000"/>
      <w:sz w:val="24"/>
      <w:szCs w:val="24"/>
      <w:lang w:val="it-IT"/>
    </w:rPr>
  </w:style>
  <w:style w:type="character" w:customStyle="1" w:styleId="RTFNum310">
    <w:name w:val="RTF_Num 3 10"/>
    <w:rPr>
      <w:rFonts w:ascii="OpenSymbol" w:eastAsia="OpenSymbol" w:hAnsi="OpenSymbol" w:cs="OpenSymbol"/>
      <w:color w:val="000000"/>
      <w:sz w:val="24"/>
      <w:szCs w:val="24"/>
      <w:lang w:val="it-IT"/>
    </w:rPr>
  </w:style>
  <w:style w:type="character" w:customStyle="1" w:styleId="RTFNum41">
    <w:name w:val="RTF_Num 4 1"/>
    <w:rPr>
      <w:rFonts w:ascii="OpenSymbol" w:eastAsia="OpenSymbol" w:hAnsi="OpenSymbol" w:cs="OpenSymbol"/>
      <w:color w:val="000000"/>
      <w:sz w:val="24"/>
      <w:szCs w:val="24"/>
      <w:lang w:val="it-IT"/>
    </w:rPr>
  </w:style>
  <w:style w:type="character" w:customStyle="1" w:styleId="RTFNum42">
    <w:name w:val="RTF_Num 4 2"/>
    <w:rPr>
      <w:rFonts w:ascii="OpenSymbol" w:eastAsia="OpenSymbol" w:hAnsi="OpenSymbol" w:cs="OpenSymbol"/>
      <w:color w:val="000000"/>
      <w:sz w:val="24"/>
      <w:szCs w:val="24"/>
      <w:lang w:val="it-IT"/>
    </w:rPr>
  </w:style>
  <w:style w:type="character" w:customStyle="1" w:styleId="RTFNum43">
    <w:name w:val="RTF_Num 4 3"/>
    <w:rPr>
      <w:rFonts w:ascii="OpenSymbol" w:eastAsia="OpenSymbol" w:hAnsi="OpenSymbol" w:cs="OpenSymbol"/>
      <w:color w:val="000000"/>
      <w:sz w:val="24"/>
      <w:szCs w:val="24"/>
      <w:lang w:val="it-IT"/>
    </w:rPr>
  </w:style>
  <w:style w:type="character" w:customStyle="1" w:styleId="RTFNum44">
    <w:name w:val="RTF_Num 4 4"/>
    <w:rPr>
      <w:rFonts w:ascii="OpenSymbol" w:eastAsia="OpenSymbol" w:hAnsi="OpenSymbol" w:cs="OpenSymbol"/>
      <w:color w:val="000000"/>
      <w:sz w:val="24"/>
      <w:szCs w:val="24"/>
      <w:lang w:val="it-IT"/>
    </w:rPr>
  </w:style>
  <w:style w:type="character" w:customStyle="1" w:styleId="RTFNum45">
    <w:name w:val="RTF_Num 4 5"/>
    <w:rPr>
      <w:rFonts w:ascii="OpenSymbol" w:eastAsia="OpenSymbol" w:hAnsi="OpenSymbol" w:cs="OpenSymbol"/>
      <w:color w:val="000000"/>
      <w:sz w:val="24"/>
      <w:szCs w:val="24"/>
      <w:lang w:val="it-IT"/>
    </w:rPr>
  </w:style>
  <w:style w:type="character" w:customStyle="1" w:styleId="RTFNum46">
    <w:name w:val="RTF_Num 4 6"/>
    <w:rPr>
      <w:rFonts w:ascii="OpenSymbol" w:eastAsia="OpenSymbol" w:hAnsi="OpenSymbol" w:cs="OpenSymbol"/>
      <w:color w:val="000000"/>
      <w:sz w:val="24"/>
      <w:szCs w:val="24"/>
      <w:lang w:val="it-IT"/>
    </w:rPr>
  </w:style>
  <w:style w:type="character" w:customStyle="1" w:styleId="RTFNum47">
    <w:name w:val="RTF_Num 4 7"/>
    <w:rPr>
      <w:rFonts w:ascii="OpenSymbol" w:eastAsia="OpenSymbol" w:hAnsi="OpenSymbol" w:cs="OpenSymbol"/>
      <w:color w:val="000000"/>
      <w:sz w:val="24"/>
      <w:szCs w:val="24"/>
      <w:lang w:val="it-IT"/>
    </w:rPr>
  </w:style>
  <w:style w:type="character" w:customStyle="1" w:styleId="RTFNum48">
    <w:name w:val="RTF_Num 4 8"/>
    <w:rPr>
      <w:rFonts w:ascii="OpenSymbol" w:eastAsia="OpenSymbol" w:hAnsi="OpenSymbol" w:cs="OpenSymbol"/>
      <w:color w:val="000000"/>
      <w:sz w:val="24"/>
      <w:szCs w:val="24"/>
      <w:lang w:val="it-IT"/>
    </w:rPr>
  </w:style>
  <w:style w:type="character" w:customStyle="1" w:styleId="RTFNum49">
    <w:name w:val="RTF_Num 4 9"/>
    <w:rPr>
      <w:rFonts w:ascii="OpenSymbol" w:eastAsia="OpenSymbol" w:hAnsi="OpenSymbol" w:cs="OpenSymbol"/>
      <w:color w:val="000000"/>
      <w:sz w:val="24"/>
      <w:szCs w:val="24"/>
      <w:lang w:val="it-IT"/>
    </w:rPr>
  </w:style>
  <w:style w:type="character" w:customStyle="1" w:styleId="RTFNum410">
    <w:name w:val="RTF_Num 4 10"/>
    <w:rPr>
      <w:rFonts w:ascii="OpenSymbol" w:eastAsia="OpenSymbol" w:hAnsi="OpenSymbol" w:cs="OpenSymbol"/>
      <w:color w:val="000000"/>
      <w:sz w:val="24"/>
      <w:szCs w:val="24"/>
      <w:lang w:val="it-IT"/>
    </w:rPr>
  </w:style>
  <w:style w:type="character" w:customStyle="1" w:styleId="RTFNum51">
    <w:name w:val="RTF_Num 5 1"/>
    <w:rPr>
      <w:rFonts w:ascii="OpenSymbol" w:eastAsia="OpenSymbol" w:hAnsi="OpenSymbol" w:cs="OpenSymbol"/>
      <w:color w:val="000000"/>
      <w:sz w:val="24"/>
      <w:szCs w:val="24"/>
      <w:lang w:val="it-IT"/>
    </w:rPr>
  </w:style>
  <w:style w:type="character" w:customStyle="1" w:styleId="RTFNum52">
    <w:name w:val="RTF_Num 5 2"/>
    <w:rPr>
      <w:rFonts w:ascii="OpenSymbol" w:eastAsia="OpenSymbol" w:hAnsi="OpenSymbol" w:cs="OpenSymbol"/>
      <w:color w:val="000000"/>
      <w:sz w:val="24"/>
      <w:szCs w:val="24"/>
      <w:lang w:val="it-IT"/>
    </w:rPr>
  </w:style>
  <w:style w:type="character" w:customStyle="1" w:styleId="RTFNum53">
    <w:name w:val="RTF_Num 5 3"/>
    <w:rPr>
      <w:rFonts w:ascii="OpenSymbol" w:eastAsia="OpenSymbol" w:hAnsi="OpenSymbol" w:cs="OpenSymbol"/>
      <w:color w:val="000000"/>
      <w:sz w:val="24"/>
      <w:szCs w:val="24"/>
      <w:lang w:val="it-IT"/>
    </w:rPr>
  </w:style>
  <w:style w:type="character" w:customStyle="1" w:styleId="RTFNum54">
    <w:name w:val="RTF_Num 5 4"/>
    <w:rPr>
      <w:rFonts w:ascii="OpenSymbol" w:eastAsia="OpenSymbol" w:hAnsi="OpenSymbol" w:cs="OpenSymbol"/>
      <w:color w:val="000000"/>
      <w:sz w:val="24"/>
      <w:szCs w:val="24"/>
      <w:lang w:val="it-IT"/>
    </w:rPr>
  </w:style>
  <w:style w:type="character" w:customStyle="1" w:styleId="RTFNum55">
    <w:name w:val="RTF_Num 5 5"/>
    <w:rPr>
      <w:rFonts w:ascii="OpenSymbol" w:eastAsia="OpenSymbol" w:hAnsi="OpenSymbol" w:cs="OpenSymbol"/>
      <w:color w:val="000000"/>
      <w:sz w:val="24"/>
      <w:szCs w:val="24"/>
      <w:lang w:val="it-IT"/>
    </w:rPr>
  </w:style>
  <w:style w:type="character" w:customStyle="1" w:styleId="RTFNum56">
    <w:name w:val="RTF_Num 5 6"/>
    <w:rPr>
      <w:rFonts w:ascii="OpenSymbol" w:eastAsia="OpenSymbol" w:hAnsi="OpenSymbol" w:cs="OpenSymbol"/>
      <w:color w:val="000000"/>
      <w:sz w:val="24"/>
      <w:szCs w:val="24"/>
      <w:lang w:val="it-IT"/>
    </w:rPr>
  </w:style>
  <w:style w:type="character" w:customStyle="1" w:styleId="RTFNum57">
    <w:name w:val="RTF_Num 5 7"/>
    <w:rPr>
      <w:rFonts w:ascii="OpenSymbol" w:eastAsia="OpenSymbol" w:hAnsi="OpenSymbol" w:cs="OpenSymbol"/>
      <w:color w:val="000000"/>
      <w:sz w:val="24"/>
      <w:szCs w:val="24"/>
      <w:lang w:val="it-IT"/>
    </w:rPr>
  </w:style>
  <w:style w:type="character" w:customStyle="1" w:styleId="RTFNum58">
    <w:name w:val="RTF_Num 5 8"/>
    <w:rPr>
      <w:rFonts w:ascii="OpenSymbol" w:eastAsia="OpenSymbol" w:hAnsi="OpenSymbol" w:cs="OpenSymbol"/>
      <w:color w:val="000000"/>
      <w:sz w:val="24"/>
      <w:szCs w:val="24"/>
      <w:lang w:val="it-IT"/>
    </w:rPr>
  </w:style>
  <w:style w:type="character" w:customStyle="1" w:styleId="RTFNum59">
    <w:name w:val="RTF_Num 5 9"/>
    <w:rPr>
      <w:rFonts w:ascii="OpenSymbol" w:eastAsia="OpenSymbol" w:hAnsi="OpenSymbol" w:cs="OpenSymbol"/>
      <w:color w:val="000000"/>
      <w:sz w:val="24"/>
      <w:szCs w:val="24"/>
      <w:lang w:val="it-IT"/>
    </w:rPr>
  </w:style>
  <w:style w:type="character" w:customStyle="1" w:styleId="RTFNum510">
    <w:name w:val="RTF_Num 5 10"/>
    <w:rPr>
      <w:rFonts w:ascii="OpenSymbol" w:eastAsia="OpenSymbol" w:hAnsi="OpenSymbol" w:cs="OpenSymbol"/>
      <w:color w:val="000000"/>
      <w:sz w:val="24"/>
      <w:szCs w:val="24"/>
      <w:lang w:val="it-IT"/>
    </w:rPr>
  </w:style>
  <w:style w:type="character" w:customStyle="1" w:styleId="RTFNum61">
    <w:name w:val="RTF_Num 6 1"/>
    <w:rPr>
      <w:rFonts w:ascii="OpenSymbol" w:eastAsia="OpenSymbol" w:hAnsi="OpenSymbol" w:cs="OpenSymbol"/>
      <w:color w:val="000000"/>
    </w:rPr>
  </w:style>
  <w:style w:type="character" w:customStyle="1" w:styleId="RTFNum62">
    <w:name w:val="RTF_Num 6 2"/>
    <w:rPr>
      <w:rFonts w:ascii="OpenSymbol" w:eastAsia="OpenSymbol" w:hAnsi="OpenSymbol" w:cs="OpenSymbol"/>
      <w:color w:val="000000"/>
    </w:rPr>
  </w:style>
  <w:style w:type="character" w:customStyle="1" w:styleId="RTFNum63">
    <w:name w:val="RTF_Num 6 3"/>
    <w:rPr>
      <w:rFonts w:ascii="OpenSymbol" w:eastAsia="OpenSymbol" w:hAnsi="OpenSymbol" w:cs="OpenSymbol"/>
      <w:color w:val="000000"/>
    </w:rPr>
  </w:style>
  <w:style w:type="character" w:customStyle="1" w:styleId="RTFNum64">
    <w:name w:val="RTF_Num 6 4"/>
    <w:rPr>
      <w:rFonts w:ascii="OpenSymbol" w:eastAsia="OpenSymbol" w:hAnsi="OpenSymbol" w:cs="OpenSymbol"/>
      <w:color w:val="000000"/>
    </w:rPr>
  </w:style>
  <w:style w:type="character" w:customStyle="1" w:styleId="RTFNum65">
    <w:name w:val="RTF_Num 6 5"/>
    <w:rPr>
      <w:rFonts w:ascii="OpenSymbol" w:eastAsia="OpenSymbol" w:hAnsi="OpenSymbol" w:cs="OpenSymbol"/>
      <w:color w:val="000000"/>
    </w:rPr>
  </w:style>
  <w:style w:type="character" w:customStyle="1" w:styleId="RTFNum66">
    <w:name w:val="RTF_Num 6 6"/>
    <w:rPr>
      <w:rFonts w:ascii="OpenSymbol" w:eastAsia="OpenSymbol" w:hAnsi="OpenSymbol" w:cs="OpenSymbol"/>
      <w:color w:val="000000"/>
    </w:rPr>
  </w:style>
  <w:style w:type="character" w:customStyle="1" w:styleId="RTFNum67">
    <w:name w:val="RTF_Num 6 7"/>
    <w:rPr>
      <w:rFonts w:ascii="OpenSymbol" w:eastAsia="OpenSymbol" w:hAnsi="OpenSymbol" w:cs="OpenSymbol"/>
      <w:color w:val="000000"/>
    </w:rPr>
  </w:style>
  <w:style w:type="character" w:customStyle="1" w:styleId="RTFNum68">
    <w:name w:val="RTF_Num 6 8"/>
    <w:rPr>
      <w:rFonts w:ascii="OpenSymbol" w:eastAsia="OpenSymbol" w:hAnsi="OpenSymbol" w:cs="OpenSymbol"/>
      <w:color w:val="000000"/>
    </w:rPr>
  </w:style>
  <w:style w:type="character" w:customStyle="1" w:styleId="RTFNum69">
    <w:name w:val="RTF_Num 6 9"/>
    <w:rPr>
      <w:rFonts w:ascii="OpenSymbol" w:eastAsia="OpenSymbol" w:hAnsi="OpenSymbol" w:cs="OpenSymbol"/>
      <w:color w:val="000000"/>
    </w:rPr>
  </w:style>
  <w:style w:type="character" w:customStyle="1" w:styleId="RTFNum610">
    <w:name w:val="RTF_Num 6 10"/>
    <w:rPr>
      <w:rFonts w:ascii="OpenSymbol" w:eastAsia="OpenSymbol" w:hAnsi="OpenSymbol" w:cs="OpenSymbol"/>
      <w:color w:val="000000"/>
    </w:rPr>
  </w:style>
  <w:style w:type="character" w:customStyle="1" w:styleId="WW-RTFNum21">
    <w:name w:val="WW-RTF_Num 2 1"/>
    <w:rPr>
      <w:rFonts w:ascii="OpenSymbol" w:eastAsia="OpenSymbol" w:hAnsi="OpenSymbol" w:cs="OpenSymbol"/>
      <w:color w:val="000000"/>
      <w:sz w:val="24"/>
      <w:szCs w:val="24"/>
      <w:lang w:val="it-IT"/>
    </w:rPr>
  </w:style>
  <w:style w:type="character" w:customStyle="1" w:styleId="WW-RTFNum22">
    <w:name w:val="WW-RTF_Num 2 2"/>
    <w:rPr>
      <w:rFonts w:ascii="OpenSymbol" w:eastAsia="OpenSymbol" w:hAnsi="OpenSymbol" w:cs="OpenSymbol"/>
      <w:color w:val="000000"/>
      <w:sz w:val="24"/>
      <w:szCs w:val="24"/>
      <w:lang w:val="it-IT"/>
    </w:rPr>
  </w:style>
  <w:style w:type="character" w:customStyle="1" w:styleId="WW-RTFNum23">
    <w:name w:val="WW-RTF_Num 2 3"/>
    <w:rPr>
      <w:rFonts w:ascii="OpenSymbol" w:eastAsia="OpenSymbol" w:hAnsi="OpenSymbol" w:cs="OpenSymbol"/>
      <w:color w:val="000000"/>
      <w:sz w:val="24"/>
      <w:szCs w:val="24"/>
      <w:lang w:val="it-IT"/>
    </w:rPr>
  </w:style>
  <w:style w:type="character" w:customStyle="1" w:styleId="WW-RTFNum24">
    <w:name w:val="WW-RTF_Num 2 4"/>
    <w:rPr>
      <w:rFonts w:ascii="OpenSymbol" w:eastAsia="OpenSymbol" w:hAnsi="OpenSymbol" w:cs="OpenSymbol"/>
      <w:color w:val="000000"/>
      <w:sz w:val="24"/>
      <w:szCs w:val="24"/>
      <w:lang w:val="it-IT"/>
    </w:rPr>
  </w:style>
  <w:style w:type="character" w:customStyle="1" w:styleId="WW-RTFNum25">
    <w:name w:val="WW-RTF_Num 2 5"/>
    <w:rPr>
      <w:rFonts w:ascii="OpenSymbol" w:eastAsia="OpenSymbol" w:hAnsi="OpenSymbol" w:cs="OpenSymbol"/>
      <w:color w:val="000000"/>
      <w:sz w:val="24"/>
      <w:szCs w:val="24"/>
      <w:lang w:val="it-IT"/>
    </w:rPr>
  </w:style>
  <w:style w:type="character" w:customStyle="1" w:styleId="WW-RTFNum26">
    <w:name w:val="WW-RTF_Num 2 6"/>
    <w:rPr>
      <w:rFonts w:ascii="OpenSymbol" w:eastAsia="OpenSymbol" w:hAnsi="OpenSymbol" w:cs="OpenSymbol"/>
      <w:color w:val="000000"/>
      <w:sz w:val="24"/>
      <w:szCs w:val="24"/>
      <w:lang w:val="it-IT"/>
    </w:rPr>
  </w:style>
  <w:style w:type="character" w:customStyle="1" w:styleId="WW-RTFNum27">
    <w:name w:val="WW-RTF_Num 2 7"/>
    <w:rPr>
      <w:rFonts w:ascii="OpenSymbol" w:eastAsia="OpenSymbol" w:hAnsi="OpenSymbol" w:cs="OpenSymbol"/>
      <w:color w:val="000000"/>
      <w:sz w:val="24"/>
      <w:szCs w:val="24"/>
      <w:lang w:val="it-IT"/>
    </w:rPr>
  </w:style>
  <w:style w:type="character" w:customStyle="1" w:styleId="WW-RTFNum28">
    <w:name w:val="WW-RTF_Num 2 8"/>
    <w:rPr>
      <w:rFonts w:ascii="OpenSymbol" w:eastAsia="OpenSymbol" w:hAnsi="OpenSymbol" w:cs="OpenSymbol"/>
      <w:color w:val="000000"/>
      <w:sz w:val="24"/>
      <w:szCs w:val="24"/>
      <w:lang w:val="it-IT"/>
    </w:rPr>
  </w:style>
  <w:style w:type="character" w:customStyle="1" w:styleId="WW-RTFNum29">
    <w:name w:val="WW-RTF_Num 2 9"/>
    <w:rPr>
      <w:rFonts w:ascii="OpenSymbol" w:eastAsia="OpenSymbol" w:hAnsi="OpenSymbol" w:cs="OpenSymbol"/>
      <w:color w:val="000000"/>
      <w:sz w:val="24"/>
      <w:szCs w:val="24"/>
      <w:lang w:val="it-IT"/>
    </w:rPr>
  </w:style>
  <w:style w:type="character" w:customStyle="1" w:styleId="WW-RTFNum210">
    <w:name w:val="WW-RTF_Num 2 10"/>
    <w:rPr>
      <w:rFonts w:ascii="OpenSymbol" w:eastAsia="OpenSymbol" w:hAnsi="OpenSymbol" w:cs="OpenSymbol"/>
      <w:color w:val="000000"/>
      <w:sz w:val="24"/>
      <w:szCs w:val="24"/>
      <w:lang w:val="it-IT"/>
    </w:rPr>
  </w:style>
  <w:style w:type="character" w:customStyle="1" w:styleId="WW-RTFNum211">
    <w:name w:val="WW-RTF_Num 2 11"/>
    <w:rPr>
      <w:rFonts w:ascii="OpenSymbol" w:eastAsia="OpenSymbol" w:hAnsi="OpenSymbol" w:cs="OpenSymbol"/>
      <w:color w:val="000000"/>
      <w:sz w:val="24"/>
      <w:szCs w:val="24"/>
      <w:lang w:val="it-IT"/>
    </w:rPr>
  </w:style>
  <w:style w:type="character" w:customStyle="1" w:styleId="WW-RTFNum221">
    <w:name w:val="WW-RTF_Num 2 21"/>
    <w:rPr>
      <w:rFonts w:ascii="OpenSymbol" w:eastAsia="OpenSymbol" w:hAnsi="OpenSymbol" w:cs="OpenSymbol"/>
      <w:color w:val="000000"/>
      <w:sz w:val="24"/>
      <w:szCs w:val="24"/>
      <w:lang w:val="it-IT"/>
    </w:rPr>
  </w:style>
  <w:style w:type="character" w:customStyle="1" w:styleId="WW-RTFNum231">
    <w:name w:val="WW-RTF_Num 2 31"/>
    <w:rPr>
      <w:rFonts w:ascii="OpenSymbol" w:eastAsia="OpenSymbol" w:hAnsi="OpenSymbol" w:cs="OpenSymbol"/>
      <w:color w:val="000000"/>
      <w:sz w:val="24"/>
      <w:szCs w:val="24"/>
      <w:lang w:val="it-IT"/>
    </w:rPr>
  </w:style>
  <w:style w:type="character" w:customStyle="1" w:styleId="WW-RTFNum241">
    <w:name w:val="WW-RTF_Num 2 41"/>
    <w:rPr>
      <w:rFonts w:ascii="OpenSymbol" w:eastAsia="OpenSymbol" w:hAnsi="OpenSymbol" w:cs="OpenSymbol"/>
      <w:color w:val="000000"/>
      <w:sz w:val="24"/>
      <w:szCs w:val="24"/>
      <w:lang w:val="it-IT"/>
    </w:rPr>
  </w:style>
  <w:style w:type="character" w:customStyle="1" w:styleId="WW-RTFNum251">
    <w:name w:val="WW-RTF_Num 2 51"/>
    <w:rPr>
      <w:rFonts w:ascii="OpenSymbol" w:eastAsia="OpenSymbol" w:hAnsi="OpenSymbol" w:cs="OpenSymbol"/>
      <w:color w:val="000000"/>
      <w:sz w:val="24"/>
      <w:szCs w:val="24"/>
      <w:lang w:val="it-IT"/>
    </w:rPr>
  </w:style>
  <w:style w:type="character" w:customStyle="1" w:styleId="WW-RTFNum261">
    <w:name w:val="WW-RTF_Num 2 61"/>
    <w:rPr>
      <w:rFonts w:ascii="OpenSymbol" w:eastAsia="OpenSymbol" w:hAnsi="OpenSymbol" w:cs="OpenSymbol"/>
      <w:color w:val="000000"/>
      <w:sz w:val="24"/>
      <w:szCs w:val="24"/>
      <w:lang w:val="it-IT"/>
    </w:rPr>
  </w:style>
  <w:style w:type="character" w:customStyle="1" w:styleId="WW-RTFNum271">
    <w:name w:val="WW-RTF_Num 2 71"/>
    <w:rPr>
      <w:rFonts w:ascii="OpenSymbol" w:eastAsia="OpenSymbol" w:hAnsi="OpenSymbol" w:cs="OpenSymbol"/>
      <w:color w:val="000000"/>
      <w:sz w:val="24"/>
      <w:szCs w:val="24"/>
      <w:lang w:val="it-IT"/>
    </w:rPr>
  </w:style>
  <w:style w:type="character" w:customStyle="1" w:styleId="WW-RTFNum281">
    <w:name w:val="WW-RTF_Num 2 81"/>
    <w:rPr>
      <w:rFonts w:ascii="OpenSymbol" w:eastAsia="OpenSymbol" w:hAnsi="OpenSymbol" w:cs="OpenSymbol"/>
      <w:color w:val="000000"/>
      <w:sz w:val="24"/>
      <w:szCs w:val="24"/>
      <w:lang w:val="it-IT"/>
    </w:rPr>
  </w:style>
  <w:style w:type="character" w:customStyle="1" w:styleId="WW-RTFNum291">
    <w:name w:val="WW-RTF_Num 2 91"/>
    <w:rPr>
      <w:rFonts w:ascii="OpenSymbol" w:eastAsia="OpenSymbol" w:hAnsi="OpenSymbol" w:cs="OpenSymbol"/>
      <w:color w:val="000000"/>
      <w:sz w:val="24"/>
      <w:szCs w:val="24"/>
      <w:lang w:val="it-IT"/>
    </w:rPr>
  </w:style>
  <w:style w:type="character" w:customStyle="1" w:styleId="WW-RTFNum2101">
    <w:name w:val="WW-RTF_Num 2 101"/>
    <w:rPr>
      <w:rFonts w:ascii="OpenSymbol" w:eastAsia="OpenSymbol" w:hAnsi="OpenSymbol" w:cs="OpenSymbol"/>
      <w:color w:val="000000"/>
      <w:sz w:val="24"/>
      <w:szCs w:val="24"/>
      <w:lang w:val="it-IT"/>
    </w:rPr>
  </w:style>
  <w:style w:type="character" w:customStyle="1" w:styleId="WW-RTFNum2112">
    <w:name w:val="WW-RTF_Num 2 112"/>
    <w:rPr>
      <w:rFonts w:ascii="OpenSymbol" w:eastAsia="OpenSymbol" w:hAnsi="OpenSymbol" w:cs="OpenSymbol"/>
      <w:color w:val="000000"/>
      <w:sz w:val="24"/>
      <w:szCs w:val="24"/>
      <w:lang w:val="it-IT"/>
    </w:rPr>
  </w:style>
  <w:style w:type="character" w:customStyle="1" w:styleId="WW-RTFNum2212">
    <w:name w:val="WW-RTF_Num 2 212"/>
    <w:rPr>
      <w:rFonts w:ascii="OpenSymbol" w:eastAsia="OpenSymbol" w:hAnsi="OpenSymbol" w:cs="OpenSymbol"/>
      <w:color w:val="000000"/>
      <w:sz w:val="24"/>
      <w:szCs w:val="24"/>
      <w:lang w:val="it-IT"/>
    </w:rPr>
  </w:style>
  <w:style w:type="character" w:customStyle="1" w:styleId="WW-RTFNum2312">
    <w:name w:val="WW-RTF_Num 2 312"/>
    <w:rPr>
      <w:rFonts w:ascii="OpenSymbol" w:eastAsia="OpenSymbol" w:hAnsi="OpenSymbol" w:cs="OpenSymbol"/>
      <w:color w:val="000000"/>
      <w:sz w:val="24"/>
      <w:szCs w:val="24"/>
      <w:lang w:val="it-IT"/>
    </w:rPr>
  </w:style>
  <w:style w:type="character" w:customStyle="1" w:styleId="WW-RTFNum2412">
    <w:name w:val="WW-RTF_Num 2 412"/>
    <w:rPr>
      <w:rFonts w:ascii="OpenSymbol" w:eastAsia="OpenSymbol" w:hAnsi="OpenSymbol" w:cs="OpenSymbol"/>
      <w:color w:val="000000"/>
      <w:sz w:val="24"/>
      <w:szCs w:val="24"/>
      <w:lang w:val="it-IT"/>
    </w:rPr>
  </w:style>
  <w:style w:type="character" w:customStyle="1" w:styleId="WW-RTFNum2512">
    <w:name w:val="WW-RTF_Num 2 512"/>
    <w:rPr>
      <w:rFonts w:ascii="OpenSymbol" w:eastAsia="OpenSymbol" w:hAnsi="OpenSymbol" w:cs="OpenSymbol"/>
      <w:color w:val="000000"/>
      <w:sz w:val="24"/>
      <w:szCs w:val="24"/>
      <w:lang w:val="it-IT"/>
    </w:rPr>
  </w:style>
  <w:style w:type="character" w:customStyle="1" w:styleId="WW-RTFNum2612">
    <w:name w:val="WW-RTF_Num 2 612"/>
    <w:rPr>
      <w:rFonts w:ascii="OpenSymbol" w:eastAsia="OpenSymbol" w:hAnsi="OpenSymbol" w:cs="OpenSymbol"/>
      <w:color w:val="000000"/>
      <w:sz w:val="24"/>
      <w:szCs w:val="24"/>
      <w:lang w:val="it-IT"/>
    </w:rPr>
  </w:style>
  <w:style w:type="character" w:customStyle="1" w:styleId="WW-RTFNum2712">
    <w:name w:val="WW-RTF_Num 2 712"/>
    <w:rPr>
      <w:rFonts w:ascii="OpenSymbol" w:eastAsia="OpenSymbol" w:hAnsi="OpenSymbol" w:cs="OpenSymbol"/>
      <w:color w:val="000000"/>
      <w:sz w:val="24"/>
      <w:szCs w:val="24"/>
      <w:lang w:val="it-IT"/>
    </w:rPr>
  </w:style>
  <w:style w:type="character" w:customStyle="1" w:styleId="WW-RTFNum2812">
    <w:name w:val="WW-RTF_Num 2 812"/>
    <w:rPr>
      <w:rFonts w:ascii="OpenSymbol" w:eastAsia="OpenSymbol" w:hAnsi="OpenSymbol" w:cs="OpenSymbol"/>
      <w:color w:val="000000"/>
      <w:sz w:val="24"/>
      <w:szCs w:val="24"/>
      <w:lang w:val="it-IT"/>
    </w:rPr>
  </w:style>
  <w:style w:type="character" w:customStyle="1" w:styleId="WW-RTFNum2912">
    <w:name w:val="WW-RTF_Num 2 912"/>
    <w:rPr>
      <w:rFonts w:ascii="OpenSymbol" w:eastAsia="OpenSymbol" w:hAnsi="OpenSymbol" w:cs="OpenSymbol"/>
      <w:color w:val="000000"/>
      <w:sz w:val="24"/>
      <w:szCs w:val="24"/>
      <w:lang w:val="it-IT"/>
    </w:rPr>
  </w:style>
  <w:style w:type="character" w:customStyle="1" w:styleId="WW-RTFNum21012">
    <w:name w:val="WW-RTF_Num 2 1012"/>
    <w:rPr>
      <w:rFonts w:ascii="OpenSymbol" w:eastAsia="OpenSymbol" w:hAnsi="OpenSymbol" w:cs="OpenSymbol"/>
      <w:color w:val="000000"/>
      <w:sz w:val="24"/>
      <w:szCs w:val="24"/>
      <w:lang w:val="it-IT"/>
    </w:rPr>
  </w:style>
  <w:style w:type="character" w:customStyle="1" w:styleId="WW-RTFNum31">
    <w:name w:val="WW-RTF_Num 3 1"/>
    <w:rPr>
      <w:rFonts w:ascii="OpenSymbol" w:eastAsia="OpenSymbol" w:hAnsi="OpenSymbol" w:cs="OpenSymbol"/>
      <w:color w:val="000000"/>
      <w:sz w:val="24"/>
      <w:szCs w:val="24"/>
      <w:lang w:val="it-IT"/>
    </w:rPr>
  </w:style>
  <w:style w:type="character" w:customStyle="1" w:styleId="WW-RTFNum32">
    <w:name w:val="WW-RTF_Num 3 2"/>
    <w:rPr>
      <w:rFonts w:ascii="OpenSymbol" w:eastAsia="OpenSymbol" w:hAnsi="OpenSymbol" w:cs="OpenSymbol"/>
      <w:color w:val="000000"/>
      <w:sz w:val="24"/>
      <w:szCs w:val="24"/>
      <w:lang w:val="it-IT"/>
    </w:rPr>
  </w:style>
  <w:style w:type="character" w:customStyle="1" w:styleId="WW-RTFNum33">
    <w:name w:val="WW-RTF_Num 3 3"/>
    <w:rPr>
      <w:rFonts w:ascii="OpenSymbol" w:eastAsia="OpenSymbol" w:hAnsi="OpenSymbol" w:cs="OpenSymbol"/>
      <w:color w:val="000000"/>
      <w:sz w:val="24"/>
      <w:szCs w:val="24"/>
      <w:lang w:val="it-IT"/>
    </w:rPr>
  </w:style>
  <w:style w:type="character" w:customStyle="1" w:styleId="WW-RTFNum34">
    <w:name w:val="WW-RTF_Num 3 4"/>
    <w:rPr>
      <w:rFonts w:ascii="OpenSymbol" w:eastAsia="OpenSymbol" w:hAnsi="OpenSymbol" w:cs="OpenSymbol"/>
      <w:color w:val="000000"/>
      <w:sz w:val="24"/>
      <w:szCs w:val="24"/>
      <w:lang w:val="it-IT"/>
    </w:rPr>
  </w:style>
  <w:style w:type="character" w:customStyle="1" w:styleId="WW-RTFNum35">
    <w:name w:val="WW-RTF_Num 3 5"/>
    <w:rPr>
      <w:rFonts w:ascii="OpenSymbol" w:eastAsia="OpenSymbol" w:hAnsi="OpenSymbol" w:cs="OpenSymbol"/>
      <w:color w:val="000000"/>
      <w:sz w:val="24"/>
      <w:szCs w:val="24"/>
      <w:lang w:val="it-IT"/>
    </w:rPr>
  </w:style>
  <w:style w:type="character" w:customStyle="1" w:styleId="WW-RTFNum36">
    <w:name w:val="WW-RTF_Num 3 6"/>
    <w:rPr>
      <w:rFonts w:ascii="OpenSymbol" w:eastAsia="OpenSymbol" w:hAnsi="OpenSymbol" w:cs="OpenSymbol"/>
      <w:color w:val="000000"/>
      <w:sz w:val="24"/>
      <w:szCs w:val="24"/>
      <w:lang w:val="it-IT"/>
    </w:rPr>
  </w:style>
  <w:style w:type="character" w:customStyle="1" w:styleId="WW-RTFNum37">
    <w:name w:val="WW-RTF_Num 3 7"/>
    <w:rPr>
      <w:rFonts w:ascii="OpenSymbol" w:eastAsia="OpenSymbol" w:hAnsi="OpenSymbol" w:cs="OpenSymbol"/>
      <w:color w:val="000000"/>
      <w:sz w:val="24"/>
      <w:szCs w:val="24"/>
      <w:lang w:val="it-IT"/>
    </w:rPr>
  </w:style>
  <w:style w:type="character" w:customStyle="1" w:styleId="WW-RTFNum38">
    <w:name w:val="WW-RTF_Num 3 8"/>
    <w:rPr>
      <w:rFonts w:ascii="OpenSymbol" w:eastAsia="OpenSymbol" w:hAnsi="OpenSymbol" w:cs="OpenSymbol"/>
      <w:color w:val="000000"/>
      <w:sz w:val="24"/>
      <w:szCs w:val="24"/>
      <w:lang w:val="it-IT"/>
    </w:rPr>
  </w:style>
  <w:style w:type="character" w:customStyle="1" w:styleId="WW-RTFNum39">
    <w:name w:val="WW-RTF_Num 3 9"/>
    <w:rPr>
      <w:rFonts w:ascii="OpenSymbol" w:eastAsia="OpenSymbol" w:hAnsi="OpenSymbol" w:cs="OpenSymbol"/>
      <w:color w:val="000000"/>
      <w:sz w:val="24"/>
      <w:szCs w:val="24"/>
      <w:lang w:val="it-IT"/>
    </w:rPr>
  </w:style>
  <w:style w:type="character" w:customStyle="1" w:styleId="WW-RTFNum310">
    <w:name w:val="WW-RTF_Num 3 10"/>
    <w:rPr>
      <w:rFonts w:ascii="OpenSymbol" w:eastAsia="OpenSymbol" w:hAnsi="OpenSymbol" w:cs="OpenSymbol"/>
      <w:color w:val="000000"/>
      <w:sz w:val="24"/>
      <w:szCs w:val="24"/>
      <w:lang w:val="it-IT"/>
    </w:rPr>
  </w:style>
  <w:style w:type="character" w:customStyle="1" w:styleId="WW-RTFNum311">
    <w:name w:val="WW-RTF_Num 3 11"/>
    <w:rPr>
      <w:rFonts w:ascii="OpenSymbol" w:eastAsia="OpenSymbol" w:hAnsi="OpenSymbol" w:cs="OpenSymbol"/>
      <w:color w:val="000000"/>
      <w:sz w:val="24"/>
      <w:szCs w:val="24"/>
      <w:lang w:val="it-IT"/>
    </w:rPr>
  </w:style>
  <w:style w:type="character" w:customStyle="1" w:styleId="WW-RTFNum321">
    <w:name w:val="WW-RTF_Num 3 21"/>
    <w:rPr>
      <w:rFonts w:ascii="OpenSymbol" w:eastAsia="OpenSymbol" w:hAnsi="OpenSymbol" w:cs="OpenSymbol"/>
      <w:color w:val="000000"/>
      <w:sz w:val="24"/>
      <w:szCs w:val="24"/>
      <w:lang w:val="it-IT"/>
    </w:rPr>
  </w:style>
  <w:style w:type="character" w:customStyle="1" w:styleId="WW-RTFNum331">
    <w:name w:val="WW-RTF_Num 3 31"/>
    <w:rPr>
      <w:rFonts w:ascii="OpenSymbol" w:eastAsia="OpenSymbol" w:hAnsi="OpenSymbol" w:cs="OpenSymbol"/>
      <w:color w:val="000000"/>
      <w:sz w:val="24"/>
      <w:szCs w:val="24"/>
      <w:lang w:val="it-IT"/>
    </w:rPr>
  </w:style>
  <w:style w:type="character" w:customStyle="1" w:styleId="WW-RTFNum341">
    <w:name w:val="WW-RTF_Num 3 41"/>
    <w:rPr>
      <w:rFonts w:ascii="OpenSymbol" w:eastAsia="OpenSymbol" w:hAnsi="OpenSymbol" w:cs="OpenSymbol"/>
      <w:color w:val="000000"/>
      <w:sz w:val="24"/>
      <w:szCs w:val="24"/>
      <w:lang w:val="it-IT"/>
    </w:rPr>
  </w:style>
  <w:style w:type="character" w:customStyle="1" w:styleId="WW-RTFNum351">
    <w:name w:val="WW-RTF_Num 3 51"/>
    <w:rPr>
      <w:rFonts w:ascii="OpenSymbol" w:eastAsia="OpenSymbol" w:hAnsi="OpenSymbol" w:cs="OpenSymbol"/>
      <w:color w:val="000000"/>
      <w:sz w:val="24"/>
      <w:szCs w:val="24"/>
      <w:lang w:val="it-IT"/>
    </w:rPr>
  </w:style>
  <w:style w:type="character" w:customStyle="1" w:styleId="WW-RTFNum361">
    <w:name w:val="WW-RTF_Num 3 61"/>
    <w:rPr>
      <w:rFonts w:ascii="OpenSymbol" w:eastAsia="OpenSymbol" w:hAnsi="OpenSymbol" w:cs="OpenSymbol"/>
      <w:color w:val="000000"/>
      <w:sz w:val="24"/>
      <w:szCs w:val="24"/>
      <w:lang w:val="it-IT"/>
    </w:rPr>
  </w:style>
  <w:style w:type="character" w:customStyle="1" w:styleId="WW-RTFNum371">
    <w:name w:val="WW-RTF_Num 3 71"/>
    <w:rPr>
      <w:rFonts w:ascii="OpenSymbol" w:eastAsia="OpenSymbol" w:hAnsi="OpenSymbol" w:cs="OpenSymbol"/>
      <w:color w:val="000000"/>
      <w:sz w:val="24"/>
      <w:szCs w:val="24"/>
      <w:lang w:val="it-IT"/>
    </w:rPr>
  </w:style>
  <w:style w:type="character" w:customStyle="1" w:styleId="WW-RTFNum381">
    <w:name w:val="WW-RTF_Num 3 81"/>
    <w:rPr>
      <w:rFonts w:ascii="OpenSymbol" w:eastAsia="OpenSymbol" w:hAnsi="OpenSymbol" w:cs="OpenSymbol"/>
      <w:color w:val="000000"/>
      <w:sz w:val="24"/>
      <w:szCs w:val="24"/>
      <w:lang w:val="it-IT"/>
    </w:rPr>
  </w:style>
  <w:style w:type="character" w:customStyle="1" w:styleId="WW-RTFNum391">
    <w:name w:val="WW-RTF_Num 3 91"/>
    <w:rPr>
      <w:rFonts w:ascii="OpenSymbol" w:eastAsia="OpenSymbol" w:hAnsi="OpenSymbol" w:cs="OpenSymbol"/>
      <w:color w:val="000000"/>
      <w:sz w:val="24"/>
      <w:szCs w:val="24"/>
      <w:lang w:val="it-IT"/>
    </w:rPr>
  </w:style>
  <w:style w:type="character" w:customStyle="1" w:styleId="WW-RTFNum3101">
    <w:name w:val="WW-RTF_Num 3 101"/>
    <w:rPr>
      <w:rFonts w:ascii="OpenSymbol" w:eastAsia="OpenSymbol" w:hAnsi="OpenSymbol" w:cs="OpenSymbol"/>
      <w:color w:val="000000"/>
      <w:sz w:val="24"/>
      <w:szCs w:val="24"/>
      <w:lang w:val="it-IT"/>
    </w:rPr>
  </w:style>
  <w:style w:type="character" w:customStyle="1" w:styleId="WW-RTFNum21123">
    <w:name w:val="WW-RTF_Num 2 1123"/>
    <w:rPr>
      <w:rFonts w:ascii="OpenSymbol" w:eastAsia="OpenSymbol" w:hAnsi="OpenSymbol" w:cs="OpenSymbol"/>
      <w:color w:val="000000"/>
      <w:sz w:val="24"/>
      <w:szCs w:val="24"/>
      <w:lang w:val="it-IT"/>
    </w:rPr>
  </w:style>
  <w:style w:type="character" w:customStyle="1" w:styleId="WW-RTFNum22123">
    <w:name w:val="WW-RTF_Num 2 2123"/>
    <w:rPr>
      <w:rFonts w:ascii="OpenSymbol" w:eastAsia="OpenSymbol" w:hAnsi="OpenSymbol" w:cs="OpenSymbol"/>
      <w:color w:val="000000"/>
      <w:sz w:val="24"/>
      <w:szCs w:val="24"/>
      <w:lang w:val="it-IT"/>
    </w:rPr>
  </w:style>
  <w:style w:type="character" w:customStyle="1" w:styleId="WW-RTFNum23123">
    <w:name w:val="WW-RTF_Num 2 3123"/>
    <w:rPr>
      <w:rFonts w:ascii="OpenSymbol" w:eastAsia="OpenSymbol" w:hAnsi="OpenSymbol" w:cs="OpenSymbol"/>
      <w:color w:val="000000"/>
      <w:sz w:val="24"/>
      <w:szCs w:val="24"/>
      <w:lang w:val="it-IT"/>
    </w:rPr>
  </w:style>
  <w:style w:type="character" w:customStyle="1" w:styleId="WW-RTFNum24123">
    <w:name w:val="WW-RTF_Num 2 4123"/>
    <w:rPr>
      <w:rFonts w:ascii="OpenSymbol" w:eastAsia="OpenSymbol" w:hAnsi="OpenSymbol" w:cs="OpenSymbol"/>
      <w:color w:val="000000"/>
      <w:sz w:val="24"/>
      <w:szCs w:val="24"/>
      <w:lang w:val="it-IT"/>
    </w:rPr>
  </w:style>
  <w:style w:type="character" w:customStyle="1" w:styleId="WW-RTFNum25123">
    <w:name w:val="WW-RTF_Num 2 5123"/>
    <w:rPr>
      <w:rFonts w:ascii="OpenSymbol" w:eastAsia="OpenSymbol" w:hAnsi="OpenSymbol" w:cs="OpenSymbol"/>
      <w:color w:val="000000"/>
      <w:sz w:val="24"/>
      <w:szCs w:val="24"/>
      <w:lang w:val="it-IT"/>
    </w:rPr>
  </w:style>
  <w:style w:type="character" w:customStyle="1" w:styleId="WW-RTFNum26123">
    <w:name w:val="WW-RTF_Num 2 6123"/>
    <w:rPr>
      <w:rFonts w:ascii="OpenSymbol" w:eastAsia="OpenSymbol" w:hAnsi="OpenSymbol" w:cs="OpenSymbol"/>
      <w:color w:val="000000"/>
      <w:sz w:val="24"/>
      <w:szCs w:val="24"/>
      <w:lang w:val="it-IT"/>
    </w:rPr>
  </w:style>
  <w:style w:type="character" w:customStyle="1" w:styleId="WW-RTFNum27123">
    <w:name w:val="WW-RTF_Num 2 7123"/>
    <w:rPr>
      <w:rFonts w:ascii="OpenSymbol" w:eastAsia="OpenSymbol" w:hAnsi="OpenSymbol" w:cs="OpenSymbol"/>
      <w:color w:val="000000"/>
      <w:sz w:val="24"/>
      <w:szCs w:val="24"/>
      <w:lang w:val="it-IT"/>
    </w:rPr>
  </w:style>
  <w:style w:type="character" w:customStyle="1" w:styleId="WW-RTFNum28123">
    <w:name w:val="WW-RTF_Num 2 8123"/>
    <w:rPr>
      <w:rFonts w:ascii="OpenSymbol" w:eastAsia="OpenSymbol" w:hAnsi="OpenSymbol" w:cs="OpenSymbol"/>
      <w:color w:val="000000"/>
      <w:sz w:val="24"/>
      <w:szCs w:val="24"/>
      <w:lang w:val="it-IT"/>
    </w:rPr>
  </w:style>
  <w:style w:type="character" w:customStyle="1" w:styleId="WW-RTFNum29123">
    <w:name w:val="WW-RTF_Num 2 9123"/>
    <w:rPr>
      <w:rFonts w:ascii="OpenSymbol" w:eastAsia="OpenSymbol" w:hAnsi="OpenSymbol" w:cs="OpenSymbol"/>
      <w:color w:val="000000"/>
      <w:sz w:val="24"/>
      <w:szCs w:val="24"/>
      <w:lang w:val="it-IT"/>
    </w:rPr>
  </w:style>
  <w:style w:type="character" w:customStyle="1" w:styleId="WW-RTFNum210123">
    <w:name w:val="WW-RTF_Num 2 10123"/>
    <w:rPr>
      <w:rFonts w:ascii="OpenSymbol" w:eastAsia="OpenSymbol" w:hAnsi="OpenSymbol" w:cs="OpenSymbol"/>
      <w:color w:val="000000"/>
      <w:sz w:val="24"/>
      <w:szCs w:val="24"/>
      <w:lang w:val="it-IT"/>
    </w:rPr>
  </w:style>
  <w:style w:type="character" w:customStyle="1" w:styleId="WW-RTFNum2111">
    <w:name w:val="WW-RTF_Num 2 111"/>
    <w:rPr>
      <w:rFonts w:ascii="OpenSymbol" w:eastAsia="OpenSymbol" w:hAnsi="OpenSymbol" w:cs="OpenSymbol"/>
      <w:color w:val="000000"/>
      <w:sz w:val="24"/>
      <w:szCs w:val="24"/>
      <w:lang w:val="it-IT"/>
    </w:rPr>
  </w:style>
  <w:style w:type="character" w:customStyle="1" w:styleId="WW-RTFNum2211">
    <w:name w:val="WW-RTF_Num 2 211"/>
    <w:rPr>
      <w:rFonts w:ascii="OpenSymbol" w:eastAsia="OpenSymbol" w:hAnsi="OpenSymbol" w:cs="OpenSymbol"/>
      <w:color w:val="000000"/>
      <w:sz w:val="24"/>
      <w:szCs w:val="24"/>
      <w:lang w:val="it-IT"/>
    </w:rPr>
  </w:style>
  <w:style w:type="character" w:customStyle="1" w:styleId="WW-RTFNum2311">
    <w:name w:val="WW-RTF_Num 2 311"/>
    <w:rPr>
      <w:rFonts w:ascii="OpenSymbol" w:eastAsia="OpenSymbol" w:hAnsi="OpenSymbol" w:cs="OpenSymbol"/>
      <w:color w:val="000000"/>
      <w:sz w:val="24"/>
      <w:szCs w:val="24"/>
      <w:lang w:val="it-IT"/>
    </w:rPr>
  </w:style>
  <w:style w:type="character" w:customStyle="1" w:styleId="WW-RTFNum2411">
    <w:name w:val="WW-RTF_Num 2 411"/>
    <w:rPr>
      <w:rFonts w:ascii="OpenSymbol" w:eastAsia="OpenSymbol" w:hAnsi="OpenSymbol" w:cs="OpenSymbol"/>
      <w:color w:val="000000"/>
      <w:sz w:val="24"/>
      <w:szCs w:val="24"/>
      <w:lang w:val="it-IT"/>
    </w:rPr>
  </w:style>
  <w:style w:type="character" w:customStyle="1" w:styleId="WW-RTFNum2511">
    <w:name w:val="WW-RTF_Num 2 511"/>
    <w:rPr>
      <w:rFonts w:ascii="OpenSymbol" w:eastAsia="OpenSymbol" w:hAnsi="OpenSymbol" w:cs="OpenSymbol"/>
      <w:color w:val="000000"/>
      <w:sz w:val="24"/>
      <w:szCs w:val="24"/>
      <w:lang w:val="it-IT"/>
    </w:rPr>
  </w:style>
  <w:style w:type="character" w:customStyle="1" w:styleId="WW-RTFNum2611">
    <w:name w:val="WW-RTF_Num 2 611"/>
    <w:rPr>
      <w:rFonts w:ascii="OpenSymbol" w:eastAsia="OpenSymbol" w:hAnsi="OpenSymbol" w:cs="OpenSymbol"/>
      <w:color w:val="000000"/>
      <w:sz w:val="24"/>
      <w:szCs w:val="24"/>
      <w:lang w:val="it-IT"/>
    </w:rPr>
  </w:style>
  <w:style w:type="character" w:customStyle="1" w:styleId="WW-RTFNum2711">
    <w:name w:val="WW-RTF_Num 2 711"/>
    <w:rPr>
      <w:rFonts w:ascii="OpenSymbol" w:eastAsia="OpenSymbol" w:hAnsi="OpenSymbol" w:cs="OpenSymbol"/>
      <w:color w:val="000000"/>
      <w:sz w:val="24"/>
      <w:szCs w:val="24"/>
      <w:lang w:val="it-IT"/>
    </w:rPr>
  </w:style>
  <w:style w:type="character" w:customStyle="1" w:styleId="WW-RTFNum2811">
    <w:name w:val="WW-RTF_Num 2 811"/>
    <w:rPr>
      <w:rFonts w:ascii="OpenSymbol" w:eastAsia="OpenSymbol" w:hAnsi="OpenSymbol" w:cs="OpenSymbol"/>
      <w:color w:val="000000"/>
      <w:sz w:val="24"/>
      <w:szCs w:val="24"/>
      <w:lang w:val="it-IT"/>
    </w:rPr>
  </w:style>
  <w:style w:type="character" w:customStyle="1" w:styleId="WW-RTFNum2911">
    <w:name w:val="WW-RTF_Num 2 911"/>
    <w:rPr>
      <w:rFonts w:ascii="OpenSymbol" w:eastAsia="OpenSymbol" w:hAnsi="OpenSymbol" w:cs="OpenSymbol"/>
      <w:color w:val="000000"/>
      <w:sz w:val="24"/>
      <w:szCs w:val="24"/>
      <w:lang w:val="it-IT"/>
    </w:rPr>
  </w:style>
  <w:style w:type="character" w:customStyle="1" w:styleId="WW-RTFNum21011">
    <w:name w:val="WW-RTF_Num 2 1011"/>
    <w:rPr>
      <w:rFonts w:ascii="OpenSymbol" w:eastAsia="OpenSymbol" w:hAnsi="OpenSymbol" w:cs="OpenSymbol"/>
      <w:color w:val="000000"/>
      <w:sz w:val="24"/>
      <w:szCs w:val="24"/>
      <w:lang w:val="it-IT"/>
    </w:rPr>
  </w:style>
  <w:style w:type="character" w:customStyle="1" w:styleId="WW-RTFNum21121">
    <w:name w:val="WW-RTF_Num 2 1121"/>
    <w:rPr>
      <w:rFonts w:ascii="OpenSymbol" w:eastAsia="OpenSymbol" w:hAnsi="OpenSymbol" w:cs="OpenSymbol"/>
      <w:color w:val="000000"/>
      <w:sz w:val="24"/>
      <w:szCs w:val="24"/>
      <w:lang w:val="it-IT"/>
    </w:rPr>
  </w:style>
  <w:style w:type="character" w:customStyle="1" w:styleId="WW-RTFNum22121">
    <w:name w:val="WW-RTF_Num 2 2121"/>
    <w:rPr>
      <w:rFonts w:ascii="OpenSymbol" w:eastAsia="OpenSymbol" w:hAnsi="OpenSymbol" w:cs="OpenSymbol"/>
      <w:color w:val="000000"/>
      <w:sz w:val="24"/>
      <w:szCs w:val="24"/>
      <w:lang w:val="it-IT"/>
    </w:rPr>
  </w:style>
  <w:style w:type="character" w:customStyle="1" w:styleId="WW-RTFNum23121">
    <w:name w:val="WW-RTF_Num 2 3121"/>
    <w:rPr>
      <w:rFonts w:ascii="OpenSymbol" w:eastAsia="OpenSymbol" w:hAnsi="OpenSymbol" w:cs="OpenSymbol"/>
      <w:color w:val="000000"/>
      <w:sz w:val="24"/>
      <w:szCs w:val="24"/>
      <w:lang w:val="it-IT"/>
    </w:rPr>
  </w:style>
  <w:style w:type="character" w:customStyle="1" w:styleId="WW-RTFNum24121">
    <w:name w:val="WW-RTF_Num 2 4121"/>
    <w:rPr>
      <w:rFonts w:ascii="OpenSymbol" w:eastAsia="OpenSymbol" w:hAnsi="OpenSymbol" w:cs="OpenSymbol"/>
      <w:color w:val="000000"/>
      <w:sz w:val="24"/>
      <w:szCs w:val="24"/>
      <w:lang w:val="it-IT"/>
    </w:rPr>
  </w:style>
  <w:style w:type="character" w:customStyle="1" w:styleId="WW-RTFNum25121">
    <w:name w:val="WW-RTF_Num 2 5121"/>
    <w:rPr>
      <w:rFonts w:ascii="OpenSymbol" w:eastAsia="OpenSymbol" w:hAnsi="OpenSymbol" w:cs="OpenSymbol"/>
      <w:color w:val="000000"/>
      <w:sz w:val="24"/>
      <w:szCs w:val="24"/>
      <w:lang w:val="it-IT"/>
    </w:rPr>
  </w:style>
  <w:style w:type="character" w:customStyle="1" w:styleId="WW-RTFNum26121">
    <w:name w:val="WW-RTF_Num 2 6121"/>
    <w:rPr>
      <w:rFonts w:ascii="OpenSymbol" w:eastAsia="OpenSymbol" w:hAnsi="OpenSymbol" w:cs="OpenSymbol"/>
      <w:color w:val="000000"/>
      <w:sz w:val="24"/>
      <w:szCs w:val="24"/>
      <w:lang w:val="it-IT"/>
    </w:rPr>
  </w:style>
  <w:style w:type="character" w:customStyle="1" w:styleId="WW-RTFNum27121">
    <w:name w:val="WW-RTF_Num 2 7121"/>
    <w:rPr>
      <w:rFonts w:ascii="OpenSymbol" w:eastAsia="OpenSymbol" w:hAnsi="OpenSymbol" w:cs="OpenSymbol"/>
      <w:color w:val="000000"/>
      <w:sz w:val="24"/>
      <w:szCs w:val="24"/>
      <w:lang w:val="it-IT"/>
    </w:rPr>
  </w:style>
  <w:style w:type="character" w:customStyle="1" w:styleId="WW-RTFNum28121">
    <w:name w:val="WW-RTF_Num 2 8121"/>
    <w:rPr>
      <w:rFonts w:ascii="OpenSymbol" w:eastAsia="OpenSymbol" w:hAnsi="OpenSymbol" w:cs="OpenSymbol"/>
      <w:color w:val="000000"/>
      <w:sz w:val="24"/>
      <w:szCs w:val="24"/>
      <w:lang w:val="it-IT"/>
    </w:rPr>
  </w:style>
  <w:style w:type="character" w:customStyle="1" w:styleId="WW-RTFNum29121">
    <w:name w:val="WW-RTF_Num 2 9121"/>
    <w:rPr>
      <w:rFonts w:ascii="OpenSymbol" w:eastAsia="OpenSymbol" w:hAnsi="OpenSymbol" w:cs="OpenSymbol"/>
      <w:color w:val="000000"/>
      <w:sz w:val="24"/>
      <w:szCs w:val="24"/>
      <w:lang w:val="it-IT"/>
    </w:rPr>
  </w:style>
  <w:style w:type="character" w:customStyle="1" w:styleId="WW-RTFNum210121">
    <w:name w:val="WW-RTF_Num 2 10121"/>
    <w:rPr>
      <w:rFonts w:ascii="OpenSymbol" w:eastAsia="OpenSymbol" w:hAnsi="OpenSymbol" w:cs="OpenSymbol"/>
      <w:color w:val="000000"/>
      <w:sz w:val="24"/>
      <w:szCs w:val="24"/>
      <w:lang w:val="it-IT"/>
    </w:rPr>
  </w:style>
  <w:style w:type="character" w:customStyle="1" w:styleId="WW-RTFNum21111">
    <w:name w:val="WW-RTF_Num 2 1111"/>
    <w:rPr>
      <w:rFonts w:ascii="OpenSymbol" w:eastAsia="OpenSymbol" w:hAnsi="OpenSymbol" w:cs="OpenSymbol"/>
      <w:color w:val="000000"/>
      <w:sz w:val="24"/>
      <w:szCs w:val="24"/>
      <w:lang w:val="it-IT"/>
    </w:rPr>
  </w:style>
  <w:style w:type="character" w:customStyle="1" w:styleId="WW-RTFNum22111">
    <w:name w:val="WW-RTF_Num 2 2111"/>
    <w:rPr>
      <w:rFonts w:ascii="OpenSymbol" w:eastAsia="OpenSymbol" w:hAnsi="OpenSymbol" w:cs="OpenSymbol"/>
      <w:color w:val="000000"/>
      <w:sz w:val="24"/>
      <w:szCs w:val="24"/>
      <w:lang w:val="it-IT"/>
    </w:rPr>
  </w:style>
  <w:style w:type="character" w:customStyle="1" w:styleId="WW-RTFNum23111">
    <w:name w:val="WW-RTF_Num 2 3111"/>
    <w:rPr>
      <w:rFonts w:ascii="OpenSymbol" w:eastAsia="OpenSymbol" w:hAnsi="OpenSymbol" w:cs="OpenSymbol"/>
      <w:color w:val="000000"/>
      <w:sz w:val="24"/>
      <w:szCs w:val="24"/>
      <w:lang w:val="it-IT"/>
    </w:rPr>
  </w:style>
  <w:style w:type="character" w:customStyle="1" w:styleId="WW-RTFNum24111">
    <w:name w:val="WW-RTF_Num 2 4111"/>
    <w:rPr>
      <w:rFonts w:ascii="OpenSymbol" w:eastAsia="OpenSymbol" w:hAnsi="OpenSymbol" w:cs="OpenSymbol"/>
      <w:color w:val="000000"/>
      <w:sz w:val="24"/>
      <w:szCs w:val="24"/>
      <w:lang w:val="it-IT"/>
    </w:rPr>
  </w:style>
  <w:style w:type="character" w:customStyle="1" w:styleId="WW-RTFNum25111">
    <w:name w:val="WW-RTF_Num 2 5111"/>
    <w:rPr>
      <w:rFonts w:ascii="OpenSymbol" w:eastAsia="OpenSymbol" w:hAnsi="OpenSymbol" w:cs="OpenSymbol"/>
      <w:color w:val="000000"/>
      <w:sz w:val="24"/>
      <w:szCs w:val="24"/>
      <w:lang w:val="it-IT"/>
    </w:rPr>
  </w:style>
  <w:style w:type="character" w:customStyle="1" w:styleId="WW-RTFNum26111">
    <w:name w:val="WW-RTF_Num 2 6111"/>
    <w:rPr>
      <w:rFonts w:ascii="OpenSymbol" w:eastAsia="OpenSymbol" w:hAnsi="OpenSymbol" w:cs="OpenSymbol"/>
      <w:color w:val="000000"/>
      <w:sz w:val="24"/>
      <w:szCs w:val="24"/>
      <w:lang w:val="it-IT"/>
    </w:rPr>
  </w:style>
  <w:style w:type="character" w:customStyle="1" w:styleId="WW-RTFNum27111">
    <w:name w:val="WW-RTF_Num 2 7111"/>
    <w:rPr>
      <w:rFonts w:ascii="OpenSymbol" w:eastAsia="OpenSymbol" w:hAnsi="OpenSymbol" w:cs="OpenSymbol"/>
      <w:color w:val="000000"/>
      <w:sz w:val="24"/>
      <w:szCs w:val="24"/>
      <w:lang w:val="it-IT"/>
    </w:rPr>
  </w:style>
  <w:style w:type="character" w:customStyle="1" w:styleId="WW-RTFNum28111">
    <w:name w:val="WW-RTF_Num 2 8111"/>
    <w:rPr>
      <w:rFonts w:ascii="OpenSymbol" w:eastAsia="OpenSymbol" w:hAnsi="OpenSymbol" w:cs="OpenSymbol"/>
      <w:color w:val="000000"/>
      <w:sz w:val="24"/>
      <w:szCs w:val="24"/>
      <w:lang w:val="it-IT"/>
    </w:rPr>
  </w:style>
  <w:style w:type="character" w:customStyle="1" w:styleId="WW-RTFNum29111">
    <w:name w:val="WW-RTF_Num 2 9111"/>
    <w:rPr>
      <w:rFonts w:ascii="OpenSymbol" w:eastAsia="OpenSymbol" w:hAnsi="OpenSymbol" w:cs="OpenSymbol"/>
      <w:color w:val="000000"/>
      <w:sz w:val="24"/>
      <w:szCs w:val="24"/>
      <w:lang w:val="it-IT"/>
    </w:rPr>
  </w:style>
  <w:style w:type="character" w:customStyle="1" w:styleId="WW-RTFNum210111">
    <w:name w:val="WW-RTF_Num 2 10111"/>
    <w:rPr>
      <w:rFonts w:ascii="OpenSymbol" w:eastAsia="OpenSymbol" w:hAnsi="OpenSymbol" w:cs="OpenSymbol"/>
      <w:color w:val="000000"/>
      <w:sz w:val="24"/>
      <w:szCs w:val="24"/>
      <w:lang w:val="it-IT"/>
    </w:rPr>
  </w:style>
  <w:style w:type="character" w:customStyle="1" w:styleId="BulletSymbols">
    <w:name w:val="Bullet Symbols"/>
    <w:rPr>
      <w:rFonts w:ascii="OpenSymbol" w:eastAsia="OpenSymbol" w:hAnsi="OpenSymbol" w:cs="OpenSymbol"/>
      <w:color w:val="000000"/>
      <w:sz w:val="24"/>
      <w:szCs w:val="24"/>
      <w:lang w:val="it-IT"/>
    </w:rPr>
  </w:style>
  <w:style w:type="character" w:customStyle="1" w:styleId="NumberingSymbols">
    <w:name w:val="Numbering Symbols"/>
    <w:rPr>
      <w:sz w:val="24"/>
      <w:szCs w:val="24"/>
      <w:lang w:val="it-IT"/>
    </w:rPr>
  </w:style>
  <w:style w:type="character" w:customStyle="1" w:styleId="WW-NumberingSymbols">
    <w:name w:val="WW-Numbering Symbols"/>
    <w:rPr>
      <w:sz w:val="24"/>
      <w:szCs w:val="24"/>
      <w:lang w:val="it-IT"/>
    </w:rPr>
  </w:style>
  <w:style w:type="character" w:customStyle="1" w:styleId="WW-NumberingSymbols1">
    <w:name w:val="WW-Numbering Symbols1"/>
    <w:rPr>
      <w:rFonts w:ascii="HelveticaNeue" w:eastAsia="HelveticaNeue" w:hAnsi="HelveticaNeue" w:cs="HelveticaNeue"/>
      <w:color w:val="auto"/>
      <w:sz w:val="24"/>
      <w:szCs w:val="24"/>
      <w:lang w:val="it-IT"/>
    </w:rPr>
  </w:style>
  <w:style w:type="character" w:customStyle="1" w:styleId="WW-NumberingSymbols12">
    <w:name w:val="WW-Numbering Symbols12"/>
    <w:rPr>
      <w:sz w:val="24"/>
      <w:szCs w:val="24"/>
      <w:lang w:val="it-IT"/>
    </w:rPr>
  </w:style>
  <w:style w:type="character" w:customStyle="1" w:styleId="WW-NumberingSymbols123">
    <w:name w:val="WW-Numbering Symbols123"/>
    <w:rPr>
      <w:rFonts w:ascii="HelveticaNeue" w:eastAsia="HelveticaNeue" w:hAnsi="HelveticaNeue" w:cs="HelveticaNeue"/>
      <w:color w:val="auto"/>
      <w:sz w:val="24"/>
      <w:szCs w:val="24"/>
      <w:lang w:val="it-IT"/>
    </w:rPr>
  </w:style>
  <w:style w:type="character" w:customStyle="1" w:styleId="Internetlink">
    <w:name w:val="Internet link"/>
    <w:rPr>
      <w:rFonts w:ascii="HelveticaNeue" w:eastAsia="HelveticaNeue" w:hAnsi="HelveticaNeue" w:cs="HelveticaNeue"/>
      <w:color w:val="000080"/>
      <w:sz w:val="24"/>
      <w:szCs w:val="24"/>
      <w:u w:val="single"/>
    </w:rPr>
  </w:style>
  <w:style w:type="character" w:customStyle="1" w:styleId="Citation">
    <w:name w:val="Citation"/>
    <w:rPr>
      <w:rFonts w:ascii="HelveticaNeue" w:eastAsia="HelveticaNeue" w:hAnsi="HelveticaNeue" w:cs="HelveticaNeue"/>
      <w:i/>
      <w:iCs/>
      <w:color w:val="auto"/>
      <w:sz w:val="24"/>
      <w:szCs w:val="24"/>
      <w:lang w:val="it-IT"/>
    </w:rPr>
  </w:style>
  <w:style w:type="character" w:styleId="Emphasis">
    <w:name w:val="Emphasis"/>
    <w:uiPriority w:val="20"/>
    <w:qFormat/>
    <w:rsid w:val="0022701D"/>
    <w:rPr>
      <w:b/>
      <w:bCs/>
      <w:i/>
      <w:iCs/>
      <w:color w:val="auto"/>
    </w:rPr>
  </w:style>
  <w:style w:type="character" w:customStyle="1" w:styleId="WW-NumberingSymbols1234">
    <w:name w:val="WW-Numbering Symbols1234"/>
    <w:rPr>
      <w:sz w:val="24"/>
      <w:szCs w:val="24"/>
      <w:lang w:val="it-IT"/>
    </w:rPr>
  </w:style>
  <w:style w:type="character" w:customStyle="1" w:styleId="WW-BulletSymbols">
    <w:name w:val="WW-Bullet Symbols"/>
    <w:rPr>
      <w:rFonts w:ascii="OpenSymbol" w:eastAsia="OpenSymbol" w:hAnsi="OpenSymbol" w:cs="OpenSymbol"/>
      <w:sz w:val="24"/>
      <w:szCs w:val="24"/>
      <w:lang w:val="it-IT"/>
    </w:rPr>
  </w:style>
  <w:style w:type="character" w:customStyle="1" w:styleId="WW-BulletSymbols1">
    <w:name w:val="WW-Bullet Symbols1"/>
    <w:rPr>
      <w:rFonts w:ascii="OpenSymbol" w:eastAsia="OpenSymbol" w:hAnsi="OpenSymbol" w:cs="OpenSymbol"/>
      <w:sz w:val="24"/>
      <w:szCs w:val="24"/>
      <w:lang w:val="it-IT"/>
    </w:rPr>
  </w:style>
  <w:style w:type="character" w:customStyle="1" w:styleId="WW-BulletSymbols12">
    <w:name w:val="WW-Bullet Symbols12"/>
    <w:rPr>
      <w:rFonts w:ascii="OpenSymbol" w:eastAsia="OpenSymbol" w:hAnsi="OpenSymbol" w:cs="OpenSymbol"/>
      <w:color w:val="auto"/>
      <w:sz w:val="24"/>
      <w:szCs w:val="24"/>
      <w:lang w:val="it-IT"/>
    </w:rPr>
  </w:style>
  <w:style w:type="character" w:customStyle="1" w:styleId="WW-NumberingSymbols12345">
    <w:name w:val="WW-Numbering Symbols12345"/>
    <w:rPr>
      <w:sz w:val="24"/>
      <w:szCs w:val="24"/>
      <w:lang w:val="it-IT"/>
    </w:rPr>
  </w:style>
  <w:style w:type="character" w:customStyle="1" w:styleId="WW-NumberingSymbols123456">
    <w:name w:val="WW-Numbering Symbols123456"/>
    <w:rPr>
      <w:rFonts w:ascii="HelveticaNeue" w:eastAsia="HelveticaNeue" w:hAnsi="HelveticaNeue" w:cs="HelveticaNeue"/>
      <w:color w:val="auto"/>
      <w:sz w:val="24"/>
      <w:szCs w:val="24"/>
      <w:lang w:val="it-IT"/>
    </w:rPr>
  </w:style>
  <w:style w:type="character" w:customStyle="1" w:styleId="WW-BulletSymbols123">
    <w:name w:val="WW-Bullet Symbols123"/>
    <w:rPr>
      <w:rFonts w:ascii="OpenSymbol" w:eastAsia="OpenSymbol" w:hAnsi="OpenSymbol" w:cs="OpenSymbol"/>
      <w:color w:val="auto"/>
      <w:sz w:val="24"/>
      <w:szCs w:val="24"/>
      <w:lang w:val="it-IT"/>
    </w:rPr>
  </w:style>
  <w:style w:type="character" w:customStyle="1" w:styleId="Caratteredinumerazione">
    <w:name w:val="Carattere di numerazione"/>
  </w:style>
  <w:style w:type="character" w:customStyle="1" w:styleId="Punti">
    <w:name w:val="Punti"/>
    <w:rPr>
      <w:rFonts w:ascii="OpenSymbol" w:eastAsia="OpenSymbol" w:hAnsi="OpenSymbol" w:cs="OpenSymbol"/>
    </w:rPr>
  </w:style>
  <w:style w:type="character" w:styleId="Hyperlink">
    <w:name w:val="Hyperlink"/>
    <w:rPr>
      <w:color w:val="000080"/>
      <w:u w:val="single"/>
    </w:rPr>
  </w:style>
  <w:style w:type="paragraph" w:customStyle="1" w:styleId="Intestazione">
    <w:name w:val="Intestazione"/>
    <w:basedOn w:val="Normal"/>
    <w:next w:val="BodyText"/>
    <w:pPr>
      <w:keepNext/>
      <w:spacing w:before="240" w:after="120"/>
    </w:pPr>
    <w:rPr>
      <w:rFonts w:ascii="Arial" w:eastAsia="MS Mincho" w:hAnsi="Arial" w:cs="Tahoma"/>
      <w:sz w:val="28"/>
      <w:szCs w:val="28"/>
    </w:rPr>
  </w:style>
  <w:style w:type="paragraph" w:styleId="BodyText">
    <w:name w:val="Body Text"/>
    <w:basedOn w:val="Normal"/>
    <w:link w:val="BodyTextChar"/>
    <w:pPr>
      <w:spacing w:after="120"/>
    </w:pPr>
  </w:style>
  <w:style w:type="paragraph" w:styleId="List">
    <w:name w:val="List"/>
    <w:basedOn w:val="BodyText"/>
  </w:style>
  <w:style w:type="paragraph" w:customStyle="1" w:styleId="Didascalia">
    <w:name w:val="Didascalia"/>
    <w:basedOn w:val="Normal"/>
    <w:pPr>
      <w:suppressLineNumbers/>
      <w:spacing w:before="120" w:after="120"/>
    </w:pPr>
    <w:rPr>
      <w:rFonts w:cs="Tahoma"/>
      <w:i/>
      <w:iCs/>
      <w:sz w:val="24"/>
      <w:szCs w:val="24"/>
    </w:rPr>
  </w:style>
  <w:style w:type="paragraph" w:customStyle="1" w:styleId="Indice">
    <w:name w:val="Indice"/>
    <w:basedOn w:val="Normal"/>
    <w:pPr>
      <w:suppressLineNumbers/>
    </w:pPr>
    <w:rPr>
      <w:rFonts w:cs="Tahoma"/>
    </w:rPr>
  </w:style>
  <w:style w:type="paragraph" w:customStyle="1" w:styleId="Heading">
    <w:name w:val="Heading"/>
    <w:basedOn w:val="Normal"/>
    <w:next w:val="BodyText"/>
    <w:pPr>
      <w:keepNext/>
      <w:spacing w:before="240" w:after="120"/>
    </w:pPr>
    <w:rPr>
      <w:rFonts w:ascii="Arial" w:eastAsia="MS Mincho" w:hAnsi="Arial" w:cs="Arial"/>
      <w:sz w:val="28"/>
      <w:szCs w:val="28"/>
    </w:rPr>
  </w:style>
  <w:style w:type="paragraph" w:customStyle="1" w:styleId="Caption1">
    <w:name w:val="Caption1"/>
    <w:basedOn w:val="Normal"/>
    <w:pPr>
      <w:spacing w:before="120" w:after="120"/>
    </w:pPr>
    <w:rPr>
      <w:i/>
      <w:iCs/>
    </w:rPr>
  </w:style>
  <w:style w:type="paragraph" w:customStyle="1" w:styleId="Index">
    <w:name w:val="Index"/>
    <w:basedOn w:val="Normal"/>
  </w:style>
  <w:style w:type="paragraph" w:customStyle="1" w:styleId="WW-Heading">
    <w:name w:val="WW-Heading"/>
    <w:basedOn w:val="Normal"/>
    <w:next w:val="BodyText"/>
    <w:pPr>
      <w:keepNext/>
      <w:spacing w:before="240" w:after="120"/>
    </w:pPr>
    <w:rPr>
      <w:rFonts w:ascii="Arial" w:eastAsia="MS Mincho" w:hAnsi="Arial" w:cs="Arial"/>
      <w:sz w:val="28"/>
      <w:szCs w:val="28"/>
    </w:rPr>
  </w:style>
  <w:style w:type="paragraph" w:customStyle="1" w:styleId="WW-caption">
    <w:name w:val="WW-caption"/>
    <w:basedOn w:val="Normal"/>
    <w:pPr>
      <w:spacing w:before="120" w:after="120"/>
    </w:pPr>
    <w:rPr>
      <w:i/>
      <w:iCs/>
    </w:rPr>
  </w:style>
  <w:style w:type="paragraph" w:customStyle="1" w:styleId="WW-Index">
    <w:name w:val="WW-Index"/>
    <w:basedOn w:val="Normal"/>
  </w:style>
  <w:style w:type="paragraph" w:customStyle="1" w:styleId="WW-Heading1">
    <w:name w:val="WW-Heading1"/>
    <w:basedOn w:val="Normal"/>
    <w:next w:val="BodyText"/>
    <w:pPr>
      <w:keepNext/>
      <w:spacing w:before="240" w:after="120"/>
    </w:pPr>
    <w:rPr>
      <w:rFonts w:ascii="Arial" w:eastAsia="MS Mincho" w:hAnsi="Arial" w:cs="Arial"/>
      <w:sz w:val="28"/>
      <w:szCs w:val="28"/>
    </w:rPr>
  </w:style>
  <w:style w:type="paragraph" w:customStyle="1" w:styleId="WW-caption1">
    <w:name w:val="WW-caption1"/>
    <w:basedOn w:val="Normal"/>
    <w:pPr>
      <w:spacing w:before="120" w:after="120"/>
    </w:pPr>
    <w:rPr>
      <w:i/>
      <w:iCs/>
    </w:rPr>
  </w:style>
  <w:style w:type="paragraph" w:customStyle="1" w:styleId="WW-Index1">
    <w:name w:val="WW-Index1"/>
    <w:basedOn w:val="Normal"/>
  </w:style>
  <w:style w:type="paragraph" w:customStyle="1" w:styleId="WW-Heading11">
    <w:name w:val="WW-Heading11"/>
    <w:basedOn w:val="Normal"/>
    <w:next w:val="BodyText"/>
    <w:pPr>
      <w:keepNext/>
      <w:spacing w:before="240" w:after="120"/>
    </w:pPr>
    <w:rPr>
      <w:rFonts w:ascii="Arial" w:eastAsia="MS Mincho" w:hAnsi="Arial" w:cs="Arial"/>
      <w:sz w:val="28"/>
      <w:szCs w:val="28"/>
    </w:rPr>
  </w:style>
  <w:style w:type="paragraph" w:customStyle="1" w:styleId="WW-caption11">
    <w:name w:val="WW-caption11"/>
    <w:basedOn w:val="Normal"/>
    <w:pPr>
      <w:spacing w:before="120" w:after="120"/>
    </w:pPr>
    <w:rPr>
      <w:i/>
      <w:iCs/>
    </w:rPr>
  </w:style>
  <w:style w:type="paragraph" w:customStyle="1" w:styleId="WW-Index11">
    <w:name w:val="WW-Index11"/>
    <w:basedOn w:val="Normal"/>
  </w:style>
  <w:style w:type="paragraph" w:customStyle="1" w:styleId="WW-Heading111">
    <w:name w:val="WW-Heading111"/>
    <w:basedOn w:val="Normal"/>
    <w:next w:val="BodyText"/>
    <w:pPr>
      <w:keepNext/>
      <w:spacing w:before="240" w:after="120"/>
    </w:pPr>
    <w:rPr>
      <w:rFonts w:ascii="Arial" w:eastAsia="MS Mincho" w:hAnsi="Arial" w:cs="Arial"/>
      <w:sz w:val="28"/>
      <w:szCs w:val="28"/>
    </w:rPr>
  </w:style>
  <w:style w:type="paragraph" w:customStyle="1" w:styleId="WW-caption111">
    <w:name w:val="WW-caption111"/>
    <w:basedOn w:val="Normal"/>
    <w:pPr>
      <w:spacing w:before="120" w:after="120"/>
    </w:pPr>
    <w:rPr>
      <w:i/>
      <w:iCs/>
    </w:rPr>
  </w:style>
  <w:style w:type="paragraph" w:customStyle="1" w:styleId="WW-Index111">
    <w:name w:val="WW-Index111"/>
    <w:basedOn w:val="Normal"/>
  </w:style>
  <w:style w:type="paragraph" w:customStyle="1" w:styleId="WW-Heading1111">
    <w:name w:val="WW-Heading1111"/>
    <w:basedOn w:val="Normal"/>
    <w:next w:val="BodyText"/>
    <w:pPr>
      <w:keepNext/>
      <w:spacing w:before="240" w:after="120"/>
    </w:pPr>
    <w:rPr>
      <w:rFonts w:ascii="Arial" w:eastAsia="MS Mincho" w:hAnsi="Arial" w:cs="Arial"/>
      <w:sz w:val="28"/>
      <w:szCs w:val="28"/>
    </w:rPr>
  </w:style>
  <w:style w:type="paragraph" w:customStyle="1" w:styleId="WW-caption1111">
    <w:name w:val="WW-caption1111"/>
    <w:basedOn w:val="Normal"/>
    <w:pPr>
      <w:spacing w:before="120" w:after="120"/>
    </w:pPr>
    <w:rPr>
      <w:i/>
      <w:iCs/>
    </w:rPr>
  </w:style>
  <w:style w:type="paragraph" w:customStyle="1" w:styleId="WW-Index1111">
    <w:name w:val="WW-Index1111"/>
    <w:basedOn w:val="Normal"/>
  </w:style>
  <w:style w:type="paragraph" w:customStyle="1" w:styleId="WW-Heading11111">
    <w:name w:val="WW-Heading11111"/>
    <w:basedOn w:val="Normal"/>
    <w:next w:val="BodyText"/>
    <w:pPr>
      <w:keepNext/>
      <w:spacing w:before="240" w:after="120"/>
    </w:pPr>
    <w:rPr>
      <w:rFonts w:ascii="Arial" w:eastAsia="MS Mincho" w:hAnsi="Arial" w:cs="Arial"/>
      <w:sz w:val="28"/>
      <w:szCs w:val="28"/>
    </w:rPr>
  </w:style>
  <w:style w:type="paragraph" w:customStyle="1" w:styleId="WW-caption11111">
    <w:name w:val="WW-caption11111"/>
    <w:basedOn w:val="Normal"/>
    <w:pPr>
      <w:spacing w:before="120" w:after="120"/>
    </w:pPr>
    <w:rPr>
      <w:i/>
      <w:iCs/>
    </w:rPr>
  </w:style>
  <w:style w:type="paragraph" w:customStyle="1" w:styleId="WW-Index11111">
    <w:name w:val="WW-Index11111"/>
    <w:basedOn w:val="Normal"/>
  </w:style>
  <w:style w:type="paragraph" w:customStyle="1" w:styleId="WW-Heading111111">
    <w:name w:val="WW-Heading111111"/>
    <w:basedOn w:val="Normal"/>
    <w:next w:val="BodyText"/>
    <w:pPr>
      <w:keepNext/>
      <w:spacing w:before="240" w:after="120"/>
    </w:pPr>
    <w:rPr>
      <w:rFonts w:ascii="Arial" w:eastAsia="MS Mincho" w:hAnsi="Arial" w:cs="Arial"/>
      <w:sz w:val="28"/>
      <w:szCs w:val="28"/>
    </w:rPr>
  </w:style>
  <w:style w:type="paragraph" w:customStyle="1" w:styleId="WW-caption111111">
    <w:name w:val="WW-caption111111"/>
    <w:basedOn w:val="Normal"/>
    <w:pPr>
      <w:spacing w:before="120" w:after="120"/>
    </w:pPr>
    <w:rPr>
      <w:i/>
      <w:iCs/>
    </w:rPr>
  </w:style>
  <w:style w:type="paragraph" w:customStyle="1" w:styleId="WW-Index111111">
    <w:name w:val="WW-Index111111"/>
    <w:basedOn w:val="Normal"/>
  </w:style>
  <w:style w:type="paragraph" w:customStyle="1" w:styleId="WW-Heading1111111">
    <w:name w:val="WW-Heading1111111"/>
    <w:basedOn w:val="Normal"/>
    <w:next w:val="BodyText"/>
    <w:pPr>
      <w:keepNext/>
      <w:spacing w:before="240" w:after="120"/>
    </w:pPr>
    <w:rPr>
      <w:rFonts w:ascii="Arial" w:eastAsia="MS Mincho" w:hAnsi="Arial" w:cs="Arial"/>
      <w:sz w:val="28"/>
      <w:szCs w:val="28"/>
    </w:rPr>
  </w:style>
  <w:style w:type="paragraph" w:customStyle="1" w:styleId="WW-caption1111111">
    <w:name w:val="WW-caption1111111"/>
    <w:basedOn w:val="Normal"/>
    <w:pPr>
      <w:spacing w:before="120" w:after="120"/>
    </w:pPr>
    <w:rPr>
      <w:i/>
      <w:iCs/>
    </w:rPr>
  </w:style>
  <w:style w:type="paragraph" w:customStyle="1" w:styleId="WW-Index1111111">
    <w:name w:val="WW-Index1111111"/>
    <w:basedOn w:val="Normal"/>
  </w:style>
  <w:style w:type="paragraph" w:customStyle="1" w:styleId="WW-Heading11111111">
    <w:name w:val="WW-Heading11111111"/>
    <w:basedOn w:val="Normal"/>
    <w:next w:val="BodyText"/>
    <w:pPr>
      <w:keepNext/>
      <w:spacing w:before="240" w:after="120"/>
    </w:pPr>
    <w:rPr>
      <w:rFonts w:ascii="Arial" w:eastAsia="MS Mincho" w:hAnsi="Arial" w:cs="Arial"/>
      <w:sz w:val="28"/>
      <w:szCs w:val="28"/>
    </w:rPr>
  </w:style>
  <w:style w:type="paragraph" w:customStyle="1" w:styleId="WW-caption11111111">
    <w:name w:val="WW-caption11111111"/>
    <w:basedOn w:val="Normal"/>
    <w:pPr>
      <w:spacing w:before="120" w:after="120"/>
    </w:pPr>
    <w:rPr>
      <w:i/>
      <w:iCs/>
    </w:rPr>
  </w:style>
  <w:style w:type="paragraph" w:customStyle="1" w:styleId="WW-Index11111111">
    <w:name w:val="WW-Index11111111"/>
    <w:basedOn w:val="Normal"/>
  </w:style>
  <w:style w:type="paragraph" w:customStyle="1" w:styleId="WW-Heading111111111">
    <w:name w:val="WW-Heading111111111"/>
    <w:basedOn w:val="Normal"/>
    <w:next w:val="BodyText"/>
    <w:pPr>
      <w:keepNext/>
      <w:spacing w:before="240" w:after="120"/>
    </w:pPr>
    <w:rPr>
      <w:rFonts w:ascii="Arial" w:eastAsia="MS Mincho" w:hAnsi="Arial" w:cs="Arial"/>
      <w:sz w:val="28"/>
      <w:szCs w:val="28"/>
    </w:rPr>
  </w:style>
  <w:style w:type="paragraph" w:customStyle="1" w:styleId="WW-caption111111111">
    <w:name w:val="WW-caption111111111"/>
    <w:basedOn w:val="Normal"/>
    <w:pPr>
      <w:spacing w:before="120" w:after="120"/>
    </w:pPr>
    <w:rPr>
      <w:i/>
      <w:iCs/>
    </w:rPr>
  </w:style>
  <w:style w:type="paragraph" w:customStyle="1" w:styleId="WW-Index111111111">
    <w:name w:val="WW-Index111111111"/>
    <w:basedOn w:val="Normal"/>
  </w:style>
  <w:style w:type="paragraph" w:customStyle="1" w:styleId="WW-Heading1111111111">
    <w:name w:val="WW-Heading1111111111"/>
    <w:basedOn w:val="Normal"/>
    <w:next w:val="BodyText"/>
    <w:pPr>
      <w:keepNext/>
      <w:spacing w:before="240" w:after="120"/>
    </w:pPr>
    <w:rPr>
      <w:rFonts w:ascii="Arial" w:eastAsia="MS Mincho" w:hAnsi="Arial" w:cs="Arial"/>
      <w:sz w:val="28"/>
      <w:szCs w:val="28"/>
    </w:rPr>
  </w:style>
  <w:style w:type="paragraph" w:customStyle="1" w:styleId="WW-caption1111111111">
    <w:name w:val="WW-caption1111111111"/>
    <w:basedOn w:val="Normal"/>
    <w:pPr>
      <w:spacing w:before="120" w:after="120"/>
    </w:pPr>
    <w:rPr>
      <w:i/>
      <w:iCs/>
    </w:rPr>
  </w:style>
  <w:style w:type="paragraph" w:customStyle="1" w:styleId="WW-Index1111111111">
    <w:name w:val="WW-Index1111111111"/>
    <w:basedOn w:val="Normal"/>
  </w:style>
  <w:style w:type="paragraph" w:customStyle="1" w:styleId="WW-Heading11111111111">
    <w:name w:val="WW-Heading11111111111"/>
    <w:basedOn w:val="Normal"/>
    <w:next w:val="BodyText"/>
    <w:pPr>
      <w:keepNext/>
      <w:spacing w:before="240" w:after="120"/>
    </w:pPr>
    <w:rPr>
      <w:rFonts w:ascii="Arial" w:eastAsia="MS Mincho" w:hAnsi="Arial" w:cs="Arial"/>
      <w:sz w:val="28"/>
      <w:szCs w:val="28"/>
    </w:rPr>
  </w:style>
  <w:style w:type="paragraph" w:customStyle="1" w:styleId="WW-caption11111111111">
    <w:name w:val="WW-caption11111111111"/>
    <w:basedOn w:val="Normal"/>
    <w:pPr>
      <w:spacing w:before="120" w:after="120"/>
    </w:pPr>
    <w:rPr>
      <w:i/>
      <w:iCs/>
    </w:rPr>
  </w:style>
  <w:style w:type="paragraph" w:customStyle="1" w:styleId="WW-Index11111111111">
    <w:name w:val="WW-Index11111111111"/>
    <w:basedOn w:val="Normal"/>
  </w:style>
  <w:style w:type="paragraph" w:customStyle="1" w:styleId="WW-Heading111111111111">
    <w:name w:val="WW-Heading111111111111"/>
    <w:basedOn w:val="Normal"/>
    <w:next w:val="BodyText"/>
    <w:pPr>
      <w:keepNext/>
      <w:spacing w:before="240" w:after="120"/>
    </w:pPr>
    <w:rPr>
      <w:rFonts w:ascii="Arial" w:eastAsia="MS Mincho" w:hAnsi="Arial" w:cs="Arial"/>
      <w:sz w:val="28"/>
      <w:szCs w:val="28"/>
    </w:rPr>
  </w:style>
  <w:style w:type="paragraph" w:customStyle="1" w:styleId="WW-caption111111111111">
    <w:name w:val="WW-caption111111111111"/>
    <w:basedOn w:val="Normal"/>
    <w:pPr>
      <w:spacing w:before="120" w:after="120"/>
    </w:pPr>
    <w:rPr>
      <w:i/>
      <w:iCs/>
    </w:rPr>
  </w:style>
  <w:style w:type="paragraph" w:customStyle="1" w:styleId="WW-Index111111111111">
    <w:name w:val="WW-Index111111111111"/>
    <w:basedOn w:val="Normal"/>
  </w:style>
  <w:style w:type="paragraph" w:customStyle="1" w:styleId="WW-Heading1111111111111">
    <w:name w:val="WW-Heading1111111111111"/>
    <w:basedOn w:val="Normal"/>
    <w:next w:val="BodyText"/>
    <w:pPr>
      <w:keepNext/>
      <w:spacing w:before="240" w:after="120"/>
    </w:pPr>
    <w:rPr>
      <w:rFonts w:ascii="Arial" w:eastAsia="MS Mincho" w:hAnsi="Arial" w:cs="Arial"/>
      <w:sz w:val="28"/>
      <w:szCs w:val="28"/>
    </w:rPr>
  </w:style>
  <w:style w:type="paragraph" w:customStyle="1" w:styleId="WW-caption1111111111111">
    <w:name w:val="WW-caption1111111111111"/>
    <w:basedOn w:val="Normal"/>
    <w:pPr>
      <w:spacing w:before="120" w:after="120"/>
    </w:pPr>
    <w:rPr>
      <w:i/>
      <w:iCs/>
    </w:rPr>
  </w:style>
  <w:style w:type="paragraph" w:customStyle="1" w:styleId="WW-Index1111111111111">
    <w:name w:val="WW-Index1111111111111"/>
    <w:basedOn w:val="Normal"/>
  </w:style>
  <w:style w:type="paragraph" w:customStyle="1" w:styleId="WW-Heading11111111111111">
    <w:name w:val="WW-Heading11111111111111"/>
    <w:basedOn w:val="Normal"/>
    <w:next w:val="BodyText"/>
    <w:pPr>
      <w:keepNext/>
      <w:spacing w:before="240" w:after="120"/>
    </w:pPr>
    <w:rPr>
      <w:rFonts w:ascii="Arial" w:eastAsia="MS Mincho" w:hAnsi="Arial" w:cs="Arial"/>
      <w:sz w:val="28"/>
      <w:szCs w:val="28"/>
    </w:rPr>
  </w:style>
  <w:style w:type="paragraph" w:customStyle="1" w:styleId="WW-caption11111111111111">
    <w:name w:val="WW-caption11111111111111"/>
    <w:basedOn w:val="Normal"/>
    <w:pPr>
      <w:spacing w:before="120" w:after="120"/>
    </w:pPr>
    <w:rPr>
      <w:i/>
      <w:iCs/>
    </w:rPr>
  </w:style>
  <w:style w:type="paragraph" w:customStyle="1" w:styleId="WW-Index11111111111111">
    <w:name w:val="WW-Index11111111111111"/>
    <w:basedOn w:val="Normal"/>
  </w:style>
  <w:style w:type="paragraph" w:customStyle="1" w:styleId="WW-Heading111111111111111">
    <w:name w:val="WW-Heading111111111111111"/>
    <w:basedOn w:val="Normal"/>
    <w:next w:val="BodyText"/>
    <w:pPr>
      <w:keepNext/>
      <w:spacing w:before="240" w:after="120"/>
    </w:pPr>
    <w:rPr>
      <w:rFonts w:ascii="Arial" w:eastAsia="MS Mincho" w:hAnsi="Arial" w:cs="Arial"/>
      <w:sz w:val="28"/>
      <w:szCs w:val="28"/>
    </w:rPr>
  </w:style>
  <w:style w:type="paragraph" w:customStyle="1" w:styleId="WW-caption111111111111111">
    <w:name w:val="WW-caption111111111111111"/>
    <w:basedOn w:val="Normal"/>
    <w:pPr>
      <w:spacing w:before="120" w:after="120"/>
    </w:pPr>
    <w:rPr>
      <w:i/>
      <w:iCs/>
    </w:rPr>
  </w:style>
  <w:style w:type="paragraph" w:customStyle="1" w:styleId="WW-Index111111111111111">
    <w:name w:val="WW-Index111111111111111"/>
    <w:basedOn w:val="Normal"/>
  </w:style>
  <w:style w:type="paragraph" w:customStyle="1" w:styleId="PreformattedText">
    <w:name w:val="Preformatted Text"/>
    <w:basedOn w:val="Normal"/>
    <w:rPr>
      <w:rFonts w:ascii="Courier New" w:eastAsia="Courier New" w:hAnsi="Courier New" w:cs="Courier New"/>
      <w:sz w:val="20"/>
      <w:szCs w:val="20"/>
    </w:rPr>
  </w:style>
  <w:style w:type="paragraph" w:customStyle="1" w:styleId="WW-PreformattedText">
    <w:name w:val="WW-Preformatted Text"/>
    <w:basedOn w:val="Normal"/>
    <w:rPr>
      <w:rFonts w:ascii="Courier New" w:eastAsia="Courier New" w:hAnsi="Courier New" w:cs="Courier New"/>
      <w:sz w:val="20"/>
      <w:szCs w:val="20"/>
    </w:rPr>
  </w:style>
  <w:style w:type="paragraph" w:customStyle="1" w:styleId="WW-PreformattedText1">
    <w:name w:val="WW-Preformatted Text1"/>
    <w:basedOn w:val="Normal"/>
    <w:rPr>
      <w:rFonts w:ascii="Courier New" w:eastAsia="Courier New" w:hAnsi="Courier New" w:cs="Courier New"/>
      <w:sz w:val="20"/>
      <w:szCs w:val="20"/>
    </w:rPr>
  </w:style>
  <w:style w:type="paragraph" w:customStyle="1" w:styleId="TableContents">
    <w:name w:val="Table Contents"/>
    <w:basedOn w:val="Normal"/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Bibliografia">
    <w:name w:val="Bibliografia"/>
    <w:basedOn w:val="BodyText"/>
    <w:qFormat/>
    <w:rsid w:val="00EE4184"/>
    <w:pPr>
      <w:numPr>
        <w:numId w:val="6"/>
      </w:numPr>
      <w:spacing w:line="240" w:lineRule="auto"/>
    </w:pPr>
    <w:rPr>
      <w:sz w:val="20"/>
    </w:rPr>
  </w:style>
  <w:style w:type="paragraph" w:customStyle="1" w:styleId="Testopreformattato">
    <w:name w:val="Testo preformattato"/>
    <w:basedOn w:val="Normal"/>
    <w:pPr>
      <w:spacing w:after="0"/>
    </w:pPr>
    <w:rPr>
      <w:rFonts w:ascii="Courier New" w:eastAsia="Courier New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7D72E4"/>
    <w:pPr>
      <w:tabs>
        <w:tab w:val="center" w:pos="4986"/>
        <w:tab w:val="right" w:pos="9972"/>
      </w:tabs>
    </w:pPr>
  </w:style>
  <w:style w:type="character" w:customStyle="1" w:styleId="HeaderChar">
    <w:name w:val="Header Char"/>
    <w:link w:val="Header"/>
    <w:uiPriority w:val="99"/>
    <w:rsid w:val="007D72E4"/>
    <w:rPr>
      <w:rFonts w:ascii="HelveticaNeue" w:eastAsia="HelveticaNeue" w:hAnsi="HelveticaNeue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7D72E4"/>
    <w:pPr>
      <w:tabs>
        <w:tab w:val="center" w:pos="4986"/>
        <w:tab w:val="right" w:pos="9972"/>
      </w:tabs>
    </w:pPr>
  </w:style>
  <w:style w:type="character" w:customStyle="1" w:styleId="FooterChar">
    <w:name w:val="Footer Char"/>
    <w:link w:val="Footer"/>
    <w:uiPriority w:val="99"/>
    <w:rsid w:val="007D72E4"/>
    <w:rPr>
      <w:rFonts w:ascii="HelveticaNeue" w:eastAsia="HelveticaNeue" w:hAnsi="HelveticaNeue"/>
      <w:sz w:val="24"/>
      <w:szCs w:val="24"/>
    </w:rPr>
  </w:style>
  <w:style w:type="paragraph" w:styleId="NoSpacing">
    <w:name w:val="No Spacing"/>
    <w:basedOn w:val="Normal"/>
    <w:link w:val="NoSpacingChar"/>
    <w:uiPriority w:val="1"/>
    <w:qFormat/>
    <w:rsid w:val="0022701D"/>
    <w:pPr>
      <w:spacing w:after="0" w:line="240" w:lineRule="auto"/>
      <w:ind w:firstLine="0"/>
    </w:pPr>
  </w:style>
  <w:style w:type="character" w:customStyle="1" w:styleId="NoSpacingChar">
    <w:name w:val="No Spacing Char"/>
    <w:link w:val="NoSpacing"/>
    <w:uiPriority w:val="1"/>
    <w:rsid w:val="007D72E4"/>
  </w:style>
  <w:style w:type="character" w:customStyle="1" w:styleId="Heading1Char">
    <w:name w:val="Heading 1 Char"/>
    <w:link w:val="Heading1"/>
    <w:uiPriority w:val="9"/>
    <w:rsid w:val="0022701D"/>
    <w:rPr>
      <w:rFonts w:ascii="Cambria" w:eastAsia="Times New Roman" w:hAnsi="Cambria" w:cs="Times New Roman"/>
      <w:b/>
      <w:bCs/>
      <w:i/>
      <w:iCs/>
      <w:sz w:val="32"/>
      <w:szCs w:val="32"/>
    </w:rPr>
  </w:style>
  <w:style w:type="paragraph" w:customStyle="1" w:styleId="Deliverable">
    <w:name w:val="Deliverable"/>
    <w:basedOn w:val="Heading2"/>
    <w:qFormat/>
    <w:rsid w:val="005F1DFA"/>
  </w:style>
  <w:style w:type="paragraph" w:customStyle="1" w:styleId="WorkProcess">
    <w:name w:val="Work Process"/>
    <w:basedOn w:val="Heading1"/>
    <w:next w:val="Deliverable"/>
    <w:qFormat/>
    <w:rsid w:val="005F1DFA"/>
  </w:style>
  <w:style w:type="character" w:customStyle="1" w:styleId="Heading2Char">
    <w:name w:val="Heading 2 Char"/>
    <w:link w:val="Heading2"/>
    <w:uiPriority w:val="9"/>
    <w:rsid w:val="0022701D"/>
    <w:rPr>
      <w:rFonts w:ascii="Cambria" w:eastAsia="Times New Roman" w:hAnsi="Cambria" w:cs="Times New Roman"/>
      <w:b/>
      <w:bCs/>
      <w:i/>
      <w:iCs/>
      <w:sz w:val="28"/>
      <w:szCs w:val="28"/>
    </w:rPr>
  </w:style>
  <w:style w:type="paragraph" w:customStyle="1" w:styleId="Boby">
    <w:name w:val="Boby"/>
    <w:basedOn w:val="WW-PreformattedText"/>
    <w:autoRedefine/>
    <w:qFormat/>
    <w:rsid w:val="00F15563"/>
    <w:pPr>
      <w:suppressAutoHyphens/>
      <w:spacing w:before="100" w:beforeAutospacing="1" w:after="100" w:afterAutospacing="1" w:line="360" w:lineRule="auto"/>
      <w:ind w:firstLine="284"/>
      <w:jc w:val="both"/>
    </w:pPr>
    <w:rPr>
      <w:rFonts w:ascii="Arial" w:hAnsi="Arial" w:cs="Times New Roman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22701D"/>
    <w:pPr>
      <w:spacing w:line="240" w:lineRule="auto"/>
      <w:ind w:firstLine="0"/>
    </w:pPr>
    <w:rPr>
      <w:rFonts w:ascii="Cambria" w:hAnsi="Cambria"/>
      <w:b/>
      <w:bCs/>
      <w:i/>
      <w:iCs/>
      <w:spacing w:val="10"/>
      <w:sz w:val="60"/>
      <w:szCs w:val="60"/>
    </w:rPr>
  </w:style>
  <w:style w:type="character" w:customStyle="1" w:styleId="TitleChar">
    <w:name w:val="Title Char"/>
    <w:link w:val="Title"/>
    <w:uiPriority w:val="10"/>
    <w:rsid w:val="0022701D"/>
    <w:rPr>
      <w:rFonts w:ascii="Cambria" w:eastAsia="Times New Roman" w:hAnsi="Cambria" w:cs="Times New Roman"/>
      <w:b/>
      <w:bCs/>
      <w:i/>
      <w:iCs/>
      <w:spacing w:val="10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22701D"/>
    <w:pPr>
      <w:spacing w:after="320"/>
      <w:jc w:val="right"/>
    </w:pPr>
    <w:rPr>
      <w:i/>
      <w:iCs/>
      <w:color w:val="808080"/>
      <w:spacing w:val="10"/>
      <w:sz w:val="24"/>
      <w:szCs w:val="24"/>
    </w:rPr>
  </w:style>
  <w:style w:type="character" w:customStyle="1" w:styleId="SubtitleChar">
    <w:name w:val="Subtitle Char"/>
    <w:link w:val="Subtitle"/>
    <w:uiPriority w:val="11"/>
    <w:rsid w:val="0022701D"/>
    <w:rPr>
      <w:i/>
      <w:iCs/>
      <w:color w:val="808080"/>
      <w:spacing w:val="10"/>
      <w:sz w:val="24"/>
      <w:szCs w:val="24"/>
    </w:rPr>
  </w:style>
  <w:style w:type="character" w:customStyle="1" w:styleId="Heading3Char">
    <w:name w:val="Heading 3 Char"/>
    <w:link w:val="Heading3"/>
    <w:uiPriority w:val="9"/>
    <w:rsid w:val="0022701D"/>
    <w:rPr>
      <w:rFonts w:ascii="Cambria" w:eastAsia="Times New Roman" w:hAnsi="Cambria" w:cs="Times New Roman"/>
      <w:b/>
      <w:bCs/>
      <w:i/>
      <w:iCs/>
      <w:sz w:val="26"/>
      <w:szCs w:val="26"/>
    </w:rPr>
  </w:style>
  <w:style w:type="character" w:customStyle="1" w:styleId="Heading4Char">
    <w:name w:val="Heading 4 Char"/>
    <w:link w:val="Heading4"/>
    <w:uiPriority w:val="9"/>
    <w:rsid w:val="0022701D"/>
    <w:rPr>
      <w:rFonts w:ascii="Cambria" w:eastAsia="Times New Roman" w:hAnsi="Cambria" w:cs="Times New Roman"/>
      <w:b/>
      <w:bCs/>
      <w:i/>
      <w:iCs/>
      <w:sz w:val="24"/>
      <w:szCs w:val="24"/>
    </w:rPr>
  </w:style>
  <w:style w:type="character" w:customStyle="1" w:styleId="Heading5Char">
    <w:name w:val="Heading 5 Char"/>
    <w:link w:val="Heading5"/>
    <w:uiPriority w:val="9"/>
    <w:semiHidden/>
    <w:rsid w:val="0022701D"/>
    <w:rPr>
      <w:rFonts w:ascii="Cambria" w:eastAsia="Times New Roman" w:hAnsi="Cambria" w:cs="Times New Roman"/>
      <w:b/>
      <w:bCs/>
      <w:i/>
      <w:iCs/>
    </w:rPr>
  </w:style>
  <w:style w:type="character" w:customStyle="1" w:styleId="Heading6Char">
    <w:name w:val="Heading 6 Char"/>
    <w:link w:val="Heading6"/>
    <w:uiPriority w:val="9"/>
    <w:semiHidden/>
    <w:rsid w:val="0022701D"/>
    <w:rPr>
      <w:rFonts w:ascii="Cambria" w:eastAsia="Times New Roman" w:hAnsi="Cambria" w:cs="Times New Roman"/>
      <w:b/>
      <w:bCs/>
      <w:i/>
      <w:iCs/>
    </w:rPr>
  </w:style>
  <w:style w:type="character" w:customStyle="1" w:styleId="Heading7Char">
    <w:name w:val="Heading 7 Char"/>
    <w:link w:val="Heading7"/>
    <w:uiPriority w:val="9"/>
    <w:semiHidden/>
    <w:rsid w:val="0022701D"/>
    <w:rPr>
      <w:rFonts w:ascii="Cambria" w:eastAsia="Times New Roman" w:hAnsi="Cambria" w:cs="Times New Roman"/>
      <w:b/>
      <w:bCs/>
      <w:i/>
      <w:iCs/>
      <w:sz w:val="20"/>
      <w:szCs w:val="20"/>
    </w:rPr>
  </w:style>
  <w:style w:type="character" w:customStyle="1" w:styleId="Heading8Char">
    <w:name w:val="Heading 8 Char"/>
    <w:link w:val="Heading8"/>
    <w:uiPriority w:val="9"/>
    <w:semiHidden/>
    <w:rsid w:val="0022701D"/>
    <w:rPr>
      <w:rFonts w:ascii="Cambria" w:eastAsia="Times New Roman" w:hAnsi="Cambria" w:cs="Times New Roman"/>
      <w:b/>
      <w:bCs/>
      <w:i/>
      <w:iCs/>
      <w:sz w:val="18"/>
      <w:szCs w:val="18"/>
    </w:rPr>
  </w:style>
  <w:style w:type="character" w:customStyle="1" w:styleId="Heading9Char">
    <w:name w:val="Heading 9 Char"/>
    <w:link w:val="Heading9"/>
    <w:uiPriority w:val="9"/>
    <w:semiHidden/>
    <w:rsid w:val="0022701D"/>
    <w:rPr>
      <w:rFonts w:ascii="Cambria" w:eastAsia="Times New Roman" w:hAnsi="Cambria" w:cs="Times New Roman"/>
      <w:i/>
      <w:iCs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2701D"/>
    <w:rPr>
      <w:b/>
      <w:bCs/>
      <w:sz w:val="18"/>
      <w:szCs w:val="18"/>
    </w:rPr>
  </w:style>
  <w:style w:type="character" w:styleId="Strong">
    <w:name w:val="Strong"/>
    <w:uiPriority w:val="22"/>
    <w:qFormat/>
    <w:rsid w:val="0022701D"/>
    <w:rPr>
      <w:b/>
      <w:bCs/>
      <w:spacing w:val="0"/>
    </w:rPr>
  </w:style>
  <w:style w:type="paragraph" w:styleId="ListParagraph">
    <w:name w:val="List Paragraph"/>
    <w:basedOn w:val="Normal"/>
    <w:uiPriority w:val="34"/>
    <w:qFormat/>
    <w:rsid w:val="0022701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22701D"/>
    <w:rPr>
      <w:color w:val="5A5A5A"/>
    </w:rPr>
  </w:style>
  <w:style w:type="character" w:customStyle="1" w:styleId="QuoteChar">
    <w:name w:val="Quote Char"/>
    <w:link w:val="Quote"/>
    <w:uiPriority w:val="29"/>
    <w:rsid w:val="0022701D"/>
    <w:rPr>
      <w:rFonts w:ascii="Calibri"/>
      <w:color w:val="5A5A5A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2701D"/>
    <w:pPr>
      <w:spacing w:before="320" w:after="480" w:line="240" w:lineRule="auto"/>
      <w:ind w:left="720" w:right="720" w:firstLine="0"/>
      <w:jc w:val="center"/>
    </w:pPr>
    <w:rPr>
      <w:rFonts w:ascii="Cambria" w:hAnsi="Cambria"/>
      <w:i/>
      <w:iCs/>
      <w:sz w:val="20"/>
      <w:szCs w:val="20"/>
    </w:rPr>
  </w:style>
  <w:style w:type="character" w:customStyle="1" w:styleId="IntenseQuoteChar">
    <w:name w:val="Intense Quote Char"/>
    <w:link w:val="IntenseQuote"/>
    <w:uiPriority w:val="30"/>
    <w:rsid w:val="0022701D"/>
    <w:rPr>
      <w:rFonts w:ascii="Cambria" w:eastAsia="Times New Roman" w:hAnsi="Cambria" w:cs="Times New Roman"/>
      <w:i/>
      <w:iCs/>
      <w:sz w:val="20"/>
      <w:szCs w:val="20"/>
    </w:rPr>
  </w:style>
  <w:style w:type="character" w:styleId="SubtleEmphasis">
    <w:name w:val="Subtle Emphasis"/>
    <w:uiPriority w:val="19"/>
    <w:qFormat/>
    <w:rsid w:val="0022701D"/>
    <w:rPr>
      <w:i/>
      <w:iCs/>
      <w:color w:val="5A5A5A"/>
    </w:rPr>
  </w:style>
  <w:style w:type="character" w:styleId="IntenseEmphasis">
    <w:name w:val="Intense Emphasis"/>
    <w:uiPriority w:val="21"/>
    <w:qFormat/>
    <w:rsid w:val="0022701D"/>
    <w:rPr>
      <w:b/>
      <w:bCs/>
      <w:i/>
      <w:iCs/>
      <w:color w:val="auto"/>
      <w:u w:val="single"/>
    </w:rPr>
  </w:style>
  <w:style w:type="character" w:styleId="SubtleReference">
    <w:name w:val="Subtle Reference"/>
    <w:uiPriority w:val="31"/>
    <w:qFormat/>
    <w:rsid w:val="0022701D"/>
    <w:rPr>
      <w:smallCaps/>
    </w:rPr>
  </w:style>
  <w:style w:type="character" w:styleId="IntenseReference">
    <w:name w:val="Intense Reference"/>
    <w:uiPriority w:val="32"/>
    <w:qFormat/>
    <w:rsid w:val="0022701D"/>
    <w:rPr>
      <w:b/>
      <w:bCs/>
      <w:smallCaps/>
      <w:color w:val="auto"/>
    </w:rPr>
  </w:style>
  <w:style w:type="character" w:styleId="BookTitle">
    <w:name w:val="Book Title"/>
    <w:uiPriority w:val="33"/>
    <w:qFormat/>
    <w:rsid w:val="0022701D"/>
    <w:rPr>
      <w:rFonts w:ascii="Cambria" w:eastAsia="Times New Roman" w:hAnsi="Cambria" w:cs="Times New Roman"/>
      <w:b/>
      <w:bCs/>
      <w:smallCaps/>
      <w:color w:val="auto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2701D"/>
    <w:pPr>
      <w:outlineLvl w:val="9"/>
    </w:pPr>
  </w:style>
  <w:style w:type="character" w:customStyle="1" w:styleId="BodyTextChar">
    <w:name w:val="Body Text Char"/>
    <w:basedOn w:val="DefaultParagraphFont"/>
    <w:link w:val="BodyText"/>
    <w:rsid w:val="0022701D"/>
  </w:style>
  <w:style w:type="paragraph" w:styleId="NormalWeb">
    <w:name w:val="Normal (Web)"/>
    <w:basedOn w:val="Normal"/>
    <w:uiPriority w:val="99"/>
    <w:unhideWhenUsed/>
    <w:rsid w:val="00F15563"/>
    <w:pPr>
      <w:spacing w:before="100" w:beforeAutospacing="1" w:after="100" w:afterAutospacing="1" w:line="240" w:lineRule="auto"/>
      <w:ind w:firstLine="0"/>
    </w:pPr>
    <w:rPr>
      <w:rFonts w:ascii="Times New Roman" w:hAnsi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D5AD3"/>
    <w:pPr>
      <w:spacing w:after="0" w:line="240" w:lineRule="auto"/>
    </w:pPr>
    <w:rPr>
      <w:rFonts w:ascii="Times New Roman" w:hAnsi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5AD3"/>
    <w:rPr>
      <w:rFonts w:ascii="Times New Roman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0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8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0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8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1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24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9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7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pixelsPerInch w:val="7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tiff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 Version="2006"/>
</file>

<file path=customXml/itemProps1.xml><?xml version="1.0" encoding="utf-8"?>
<ds:datastoreItem xmlns:ds="http://schemas.openxmlformats.org/officeDocument/2006/customXml" ds:itemID="{4D76784E-50CC-BB46-BA7A-7ABE3C67D4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1081</Words>
  <Characters>6167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Stato Dell'Arte</vt:lpstr>
    </vt:vector>
  </TitlesOfParts>
  <Manager/>
  <Company/>
  <LinksUpToDate>false</LinksUpToDate>
  <CharactersWithSpaces>7234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Stato Dell'Arte</dc:title>
  <dc:subject>Report sull'analisi effettuato sullo stato dell'arte relativo alla sensoristica associata ad oggetti intelligenti</dc:subject>
  <dc:creator>Pietro Battistoni</dc:creator>
  <cp:keywords/>
  <dc:description/>
  <cp:lastModifiedBy>Pietro BATTISTONI (pbattistoni@unisa.it)</cp:lastModifiedBy>
  <cp:revision>2</cp:revision>
  <cp:lastPrinted>2019-10-24T10:32:00Z</cp:lastPrinted>
  <dcterms:created xsi:type="dcterms:W3CDTF">2019-10-24T10:55:00Z</dcterms:created>
  <dcterms:modified xsi:type="dcterms:W3CDTF">2019-10-24T10:55:00Z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Status">
    <vt:lpwstr>In revisione</vt:lpwstr>
  </property>
  <property fmtid="{D5CDD505-2E9C-101B-9397-08002B2CF9AE}" pid="3" name="Checked by">
    <vt:lpwstr>PB</vt:lpwstr>
  </property>
</Properties>
</file>